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9DEAD" w14:textId="77777777" w:rsidR="008C2396" w:rsidRPr="00237B12" w:rsidRDefault="008C2396" w:rsidP="00081538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3EE088B6" w14:textId="77777777" w:rsidR="005455BD" w:rsidRPr="00237B12" w:rsidRDefault="00A461FC" w:rsidP="00081538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  <w:r w:rsidRPr="00237B12">
        <w:rPr>
          <w:rFonts w:ascii="Arial" w:hAnsi="Arial" w:cs="Arial"/>
          <w:b/>
          <w:sz w:val="28"/>
          <w:szCs w:val="28"/>
          <w:lang w:val="es-ES_tradnl"/>
        </w:rPr>
        <w:t>FASES REQUERIMIENTO DE SOFTWARE</w:t>
      </w:r>
    </w:p>
    <w:p w14:paraId="46E97D3E" w14:textId="77777777" w:rsidR="008C2396" w:rsidRPr="00237B12" w:rsidRDefault="008C2396" w:rsidP="00081538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0676862C" w14:textId="77777777" w:rsidR="00A461FC" w:rsidRPr="00237B12" w:rsidRDefault="00A461FC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2563B34E" w14:textId="596AD606" w:rsidR="00D671E5" w:rsidRDefault="002048DB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s-MX" w:eastAsia="es-MX"/>
        </w:rPr>
      </w:pPr>
      <w:r w:rsidRPr="00237B12">
        <w:rPr>
          <w:rFonts w:ascii="Arial" w:hAnsi="Arial" w:cs="Arial"/>
          <w:b w:val="0"/>
          <w:sz w:val="28"/>
          <w:szCs w:val="28"/>
          <w:lang w:val="es-ES_tradnl"/>
        </w:rPr>
        <w:fldChar w:fldCharType="begin"/>
      </w:r>
      <w:r w:rsidRPr="00237B12">
        <w:rPr>
          <w:rFonts w:ascii="Arial" w:hAnsi="Arial" w:cs="Arial"/>
          <w:b w:val="0"/>
          <w:sz w:val="28"/>
          <w:szCs w:val="28"/>
          <w:lang w:val="es-ES_tradnl"/>
        </w:rPr>
        <w:instrText xml:space="preserve"> TOC \o "1-3" \h \z \u </w:instrText>
      </w:r>
      <w:r w:rsidRPr="00237B12">
        <w:rPr>
          <w:rFonts w:ascii="Arial" w:hAnsi="Arial" w:cs="Arial"/>
          <w:b w:val="0"/>
          <w:sz w:val="28"/>
          <w:szCs w:val="28"/>
          <w:lang w:val="es-ES_tradnl"/>
        </w:rPr>
        <w:fldChar w:fldCharType="separate"/>
      </w:r>
      <w:hyperlink w:anchor="_Toc96715188" w:history="1">
        <w:r w:rsidR="00D671E5" w:rsidRPr="004367EF">
          <w:rPr>
            <w:rStyle w:val="Hipervnculo"/>
            <w:noProof/>
          </w:rPr>
          <w:t>1.</w:t>
        </w:r>
        <w:r w:rsidR="00D671E5">
          <w:rPr>
            <w:rFonts w:asciiTheme="minorHAnsi" w:eastAsiaTheme="minorEastAsia" w:hAnsiTheme="minorHAnsi" w:cstheme="minorBidi"/>
            <w:b w:val="0"/>
            <w:noProof/>
            <w:sz w:val="24"/>
            <w:szCs w:val="24"/>
            <w:lang w:val="es-MX" w:eastAsia="es-MX"/>
          </w:rPr>
          <w:tab/>
        </w:r>
        <w:r w:rsidR="00D671E5" w:rsidRPr="004367EF">
          <w:rPr>
            <w:rStyle w:val="Hipervnculo"/>
            <w:noProof/>
          </w:rPr>
          <w:t>DESCRIPCION GENERAL DEL REQUERIMIENTO</w:t>
        </w:r>
        <w:r w:rsidR="00D671E5">
          <w:rPr>
            <w:noProof/>
            <w:webHidden/>
          </w:rPr>
          <w:tab/>
        </w:r>
        <w:r w:rsidR="00D671E5">
          <w:rPr>
            <w:noProof/>
            <w:webHidden/>
          </w:rPr>
          <w:fldChar w:fldCharType="begin"/>
        </w:r>
        <w:r w:rsidR="00D671E5">
          <w:rPr>
            <w:noProof/>
            <w:webHidden/>
          </w:rPr>
          <w:instrText xml:space="preserve"> PAGEREF _Toc96715188 \h </w:instrText>
        </w:r>
        <w:r w:rsidR="00D671E5">
          <w:rPr>
            <w:noProof/>
            <w:webHidden/>
          </w:rPr>
        </w:r>
        <w:r w:rsidR="00D671E5">
          <w:rPr>
            <w:noProof/>
            <w:webHidden/>
          </w:rPr>
          <w:fldChar w:fldCharType="separate"/>
        </w:r>
        <w:r w:rsidR="00D671E5">
          <w:rPr>
            <w:noProof/>
            <w:webHidden/>
          </w:rPr>
          <w:t>1</w:t>
        </w:r>
        <w:r w:rsidR="00D671E5">
          <w:rPr>
            <w:noProof/>
            <w:webHidden/>
          </w:rPr>
          <w:fldChar w:fldCharType="end"/>
        </w:r>
      </w:hyperlink>
    </w:p>
    <w:p w14:paraId="7CE27AFE" w14:textId="62FD04DA" w:rsidR="00D671E5" w:rsidRDefault="00D671E5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s-MX" w:eastAsia="es-MX"/>
        </w:rPr>
      </w:pPr>
      <w:hyperlink w:anchor="_Toc96715189" w:history="1">
        <w:r w:rsidRPr="004367EF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4"/>
            <w:lang w:val="es-MX" w:eastAsia="es-MX"/>
          </w:rPr>
          <w:tab/>
        </w:r>
        <w:r w:rsidRPr="004367EF">
          <w:rPr>
            <w:rStyle w:val="Hipervnculo"/>
            <w:noProof/>
          </w:rPr>
          <w:t>FASE DE FORMALIZACIÓN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_Toc96715189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95634E" w14:textId="1A0F9293" w:rsidR="00D671E5" w:rsidRDefault="00D671E5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s-MX" w:eastAsia="es-MX"/>
        </w:rPr>
      </w:pPr>
      <w:hyperlink w:anchor="_Toc96715190" w:history="1">
        <w:r w:rsidRPr="004367EF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4"/>
            <w:lang w:val="es-MX" w:eastAsia="es-MX"/>
          </w:rPr>
          <w:tab/>
        </w:r>
        <w:r w:rsidRPr="004367EF">
          <w:rPr>
            <w:rStyle w:val="Hipervnculo"/>
            <w:noProof/>
          </w:rPr>
          <w:t>ANALISIS DE REQUISITOS Y REQUERIMIENTOS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_Toc96715190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0F52B8" w14:textId="11882474" w:rsidR="00D671E5" w:rsidRDefault="00D671E5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val="es-MX" w:eastAsia="es-MX"/>
        </w:rPr>
      </w:pPr>
      <w:hyperlink w:anchor="_Toc96715191" w:history="1">
        <w:r w:rsidRPr="004367EF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4"/>
            <w:szCs w:val="24"/>
            <w:lang w:val="es-MX" w:eastAsia="es-MX"/>
          </w:rPr>
          <w:tab/>
        </w:r>
        <w:r w:rsidRPr="004367EF">
          <w:rPr>
            <w:rStyle w:val="Hipervnculo"/>
            <w:noProof/>
          </w:rPr>
          <w:t>FASE DE PLANEACIÓN Y GERENCIA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_Toc96715191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CB5781" w14:textId="3BE53D34" w:rsidR="00D2312D" w:rsidRPr="00237B12" w:rsidRDefault="002048DB" w:rsidP="00D2312D">
      <w:pPr>
        <w:pStyle w:val="Prrafodelista"/>
        <w:rPr>
          <w:rFonts w:ascii="Arial" w:hAnsi="Arial" w:cs="Arial"/>
          <w:b/>
          <w:sz w:val="28"/>
          <w:szCs w:val="28"/>
          <w:lang w:val="es-ES_tradnl"/>
        </w:rPr>
      </w:pPr>
      <w:r w:rsidRPr="00237B12">
        <w:rPr>
          <w:rFonts w:ascii="Arial" w:hAnsi="Arial" w:cs="Arial"/>
          <w:b/>
          <w:sz w:val="28"/>
          <w:szCs w:val="28"/>
          <w:lang w:val="es-ES_tradnl"/>
        </w:rPr>
        <w:fldChar w:fldCharType="end"/>
      </w:r>
    </w:p>
    <w:p w14:paraId="64E8A07D" w14:textId="77777777" w:rsidR="00D2312D" w:rsidRPr="00237B12" w:rsidRDefault="00D2312D" w:rsidP="00D2312D">
      <w:pPr>
        <w:ind w:left="720"/>
        <w:rPr>
          <w:rFonts w:ascii="Arial" w:hAnsi="Arial" w:cs="Arial"/>
          <w:b/>
          <w:sz w:val="28"/>
          <w:szCs w:val="28"/>
          <w:lang w:val="es-ES_tradnl"/>
        </w:rPr>
      </w:pPr>
    </w:p>
    <w:p w14:paraId="4B61D731" w14:textId="77777777" w:rsidR="0074642D" w:rsidRPr="00237B12" w:rsidRDefault="0074642D" w:rsidP="0074642D">
      <w:pPr>
        <w:ind w:left="720"/>
        <w:rPr>
          <w:rFonts w:ascii="Arial" w:hAnsi="Arial" w:cs="Arial"/>
          <w:b/>
          <w:sz w:val="28"/>
          <w:szCs w:val="28"/>
          <w:lang w:val="es-ES_tradnl"/>
        </w:rPr>
      </w:pPr>
    </w:p>
    <w:p w14:paraId="03894F57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45B57C98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5E79B1B4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7DA32219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766025DF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6199C18A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62A2A9C4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1557ADDB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5FB56261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4C8C0971" w14:textId="77777777" w:rsidR="002048DB" w:rsidRPr="00237B12" w:rsidRDefault="002048DB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3353049A" w14:textId="77777777" w:rsidR="002048DB" w:rsidRPr="00237B12" w:rsidRDefault="002048DB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12E4458A" w14:textId="77777777" w:rsidR="002048DB" w:rsidRPr="00237B12" w:rsidRDefault="002048DB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5A4C7E72" w14:textId="77777777" w:rsidR="00685EC6" w:rsidRPr="00237B12" w:rsidRDefault="00685EC6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439BC7E9" w14:textId="77777777" w:rsidR="00685EC6" w:rsidRPr="00237B12" w:rsidRDefault="00685EC6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4A511015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22E2D8B0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739F905B" w14:textId="77777777" w:rsidR="00DD1328" w:rsidRPr="00237B12" w:rsidRDefault="00DD1328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4B71EAA5" w14:textId="77777777" w:rsidR="00DD1328" w:rsidRPr="00237B12" w:rsidRDefault="00DD1328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6C4391E2" w14:textId="77777777" w:rsidR="005455BD" w:rsidRPr="00237B12" w:rsidRDefault="005455B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7740720D" w14:textId="77777777" w:rsidR="00D2312D" w:rsidRPr="00237B12" w:rsidRDefault="00D2312D" w:rsidP="00B7008A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p w14:paraId="68E0DDC7" w14:textId="1CCBC1D3" w:rsidR="006E33C2" w:rsidRPr="00237B12" w:rsidRDefault="006E33C2" w:rsidP="00D671E5">
      <w:pPr>
        <w:pStyle w:val="Ttulo1"/>
      </w:pPr>
      <w:bookmarkStart w:id="0" w:name="_Toc96715188"/>
      <w:r w:rsidRPr="00237B12">
        <w:t xml:space="preserve">DESCRIPCION GENERAL DEL </w:t>
      </w:r>
      <w:r w:rsidR="0070100F" w:rsidRPr="00237B12">
        <w:t>REQUERIMIENTO</w:t>
      </w:r>
      <w:bookmarkEnd w:id="0"/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237B12" w14:paraId="57A48993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15A90385" w14:textId="77777777" w:rsidR="003F51CC" w:rsidRPr="00237B12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237B12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0FF8D232" w14:textId="0BCE1FB8" w:rsidR="003F51CC" w:rsidRPr="00237B12" w:rsidRDefault="007C285B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proofErr w:type="spellStart"/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AbogaBot</w:t>
            </w:r>
            <w:proofErr w:type="spellEnd"/>
          </w:p>
        </w:tc>
      </w:tr>
      <w:tr w:rsidR="00DB73D5" w:rsidRPr="00237B12" w14:paraId="0A9A0B85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5E3EBC32" w14:textId="77777777" w:rsidR="006E33C2" w:rsidRPr="00237B12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237B12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lastRenderedPageBreak/>
              <w:t xml:space="preserve">Nombre </w:t>
            </w:r>
            <w:r w:rsidR="00F50C01" w:rsidRPr="00237B12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237B12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27C6A44E" w14:textId="32A6B4B5" w:rsidR="006E33C2" w:rsidRPr="00237B12" w:rsidRDefault="007C285B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Automatizar las demandas de clientes del despacho de abogados</w:t>
            </w:r>
          </w:p>
        </w:tc>
      </w:tr>
      <w:tr w:rsidR="006E33C2" w:rsidRPr="00237B12" w14:paraId="389FF7FE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52B8B639" w14:textId="77777777" w:rsidR="006E33C2" w:rsidRPr="00237B12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237B12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333786F" w14:textId="7412484C" w:rsidR="006E33C2" w:rsidRPr="00237B12" w:rsidRDefault="007C285B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24</w:t>
            </w:r>
            <w:r w:rsidR="006E33C2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02</w:t>
            </w:r>
            <w:r w:rsidR="006E33C2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2022</w:t>
            </w:r>
          </w:p>
        </w:tc>
      </w:tr>
      <w:tr w:rsidR="00DB73D5" w:rsidRPr="00237B12" w14:paraId="3F96A441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6BF9918E" w14:textId="77777777" w:rsidR="006E33C2" w:rsidRPr="00237B12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Responsable</w:t>
            </w:r>
            <w:r w:rsidR="00F9609F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(s) 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6051DCF6" w14:textId="7A62D3F3" w:rsidR="006E33C2" w:rsidRPr="00237B12" w:rsidRDefault="007C285B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Lic. Heriberto Hernández Ruvalcaba</w:t>
            </w:r>
          </w:p>
        </w:tc>
      </w:tr>
      <w:tr w:rsidR="00DB73D5" w:rsidRPr="00237B12" w14:paraId="727B3679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1128381E" w14:textId="77777777" w:rsidR="006E33C2" w:rsidRPr="00237B12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Dependencia</w:t>
            </w:r>
            <w:r w:rsidR="00F9609F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(s)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4EFD9CF5" w14:textId="3DCAE090" w:rsidR="006E33C2" w:rsidRPr="00237B12" w:rsidRDefault="004C560C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Despacho de Abogados Ruvalcaba y Asociados</w:t>
            </w:r>
          </w:p>
        </w:tc>
      </w:tr>
      <w:tr w:rsidR="006E33C2" w:rsidRPr="00237B12" w14:paraId="07D26A88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7BE5A721" w14:textId="77777777" w:rsidR="006E33C2" w:rsidRPr="00237B12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Responsable Funcional </w:t>
            </w:r>
            <w:r w:rsidR="00CD780B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designado por el equipo de desarrollo de software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3449A1D6" w14:textId="2BAE29EF" w:rsidR="006E33C2" w:rsidRPr="00237B12" w:rsidRDefault="004C560C" w:rsidP="0031230D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Lic. Jesus Humberto Rojas Rangel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br/>
              <w:t>Encargado de Diseño Aplicativo (EDA)</w:t>
            </w:r>
          </w:p>
        </w:tc>
      </w:tr>
    </w:tbl>
    <w:p w14:paraId="2E4DAA71" w14:textId="20C8ACBB" w:rsidR="00CD780B" w:rsidRPr="00237B12" w:rsidRDefault="00CD780B" w:rsidP="00CD780B">
      <w:pPr>
        <w:rPr>
          <w:rFonts w:ascii="Arial" w:hAnsi="Arial" w:cs="Arial"/>
          <w:lang w:val="es-ES_tradnl" w:eastAsia="en-US"/>
        </w:rPr>
      </w:pPr>
    </w:p>
    <w:p w14:paraId="4D974A2A" w14:textId="40050AFE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1C839508" w14:textId="1E4911B9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4399975" w14:textId="60C100A2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7422CAD" w14:textId="70B8E347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FF41359" w14:textId="51974793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33A1B130" w14:textId="5D174FA9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257DC56" w14:textId="5FACB631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FD665AA" w14:textId="5F07323A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321EC47F" w14:textId="6165056A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B8DA612" w14:textId="0428F655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327EBCAC" w14:textId="4318E940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2DB92321" w14:textId="32856B87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437AD8E8" w14:textId="5AE02554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404FAAE" w14:textId="2E11C605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AE67B5D" w14:textId="77179EE9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03841DC" w14:textId="69438071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5DA361FD" w14:textId="5FF3192D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0C19AD44" w14:textId="5018BBFB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5FF06173" w14:textId="4FD784A2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1A08118C" w14:textId="4295E168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0AF51971" w14:textId="77777777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1A99DA42" w14:textId="1B56CD5A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C10B216" w14:textId="578CDF44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525E157C" w14:textId="7E6B1175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C89A66B" w14:textId="77C24CE1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740C573C" w14:textId="77777777" w:rsidR="000B311F" w:rsidRPr="00237B12" w:rsidRDefault="000B311F" w:rsidP="00CD780B">
      <w:pPr>
        <w:rPr>
          <w:rFonts w:ascii="Arial" w:hAnsi="Arial" w:cs="Arial"/>
          <w:lang w:val="es-ES_tradnl" w:eastAsia="en-US"/>
        </w:rPr>
      </w:pPr>
    </w:p>
    <w:p w14:paraId="638CD3C8" w14:textId="40837A3A" w:rsidR="0057111E" w:rsidRPr="00237B12" w:rsidRDefault="00AC1665" w:rsidP="00D671E5">
      <w:pPr>
        <w:pStyle w:val="Ttulo1"/>
        <w:rPr>
          <w:szCs w:val="28"/>
        </w:rPr>
      </w:pPr>
      <w:bookmarkStart w:id="1" w:name="_Toc96715189"/>
      <w:r w:rsidRPr="00237B12">
        <w:t>FASE DE FORMALIZACIÓ</w:t>
      </w:r>
      <w:r w:rsidR="00A461FC" w:rsidRPr="00237B12">
        <w:t>N</w:t>
      </w:r>
      <w:bookmarkEnd w:id="1"/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237B12" w14:paraId="64A2BE41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2CA58316" w14:textId="77777777" w:rsidR="00554294" w:rsidRPr="00237B12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Descripción </w:t>
            </w:r>
            <w:r w:rsidR="00A3566A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de la 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Solicitud</w:t>
            </w:r>
          </w:p>
        </w:tc>
      </w:tr>
      <w:tr w:rsidR="00554294" w:rsidRPr="00237B12" w14:paraId="3A28ED09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5269A698" w14:textId="77777777" w:rsidR="00554294" w:rsidRPr="00237B12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Usuario Solicitante</w:t>
            </w:r>
          </w:p>
        </w:tc>
      </w:tr>
      <w:tr w:rsidR="00554294" w:rsidRPr="00237B12" w14:paraId="580E296B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4B15B2ED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lastRenderedPageBreak/>
              <w:t xml:space="preserve">Es un despacho de abogados que quiere automatizar las demandas de sus clientes, esto lo harán a </w:t>
            </w:r>
            <w:proofErr w:type="spellStart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traves</w:t>
            </w:r>
            <w:proofErr w:type="spellEnd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de una página web llenando un formulario.</w:t>
            </w:r>
          </w:p>
          <w:p w14:paraId="1A7DF907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Al momento de llenar el formulario se manda al proceso de pago para finalizar la transacción.</w:t>
            </w:r>
          </w:p>
          <w:p w14:paraId="6DC74D98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Para dar seguimiento a su demanda, el cliente crea una cuenta en la plataforma y verá el seguimiento de cada una de las actualizaciones del proceso legal.</w:t>
            </w:r>
          </w:p>
          <w:p w14:paraId="11F8A813" w14:textId="76E387D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del sitio rec</w:t>
            </w:r>
            <w:r w:rsidR="00C17C49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i</w:t>
            </w: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be la notificación de una nueva demanda y con los datos llenados del formulario se crea </w:t>
            </w:r>
            <w:proofErr w:type="spellStart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automaticamente</w:t>
            </w:r>
            <w:proofErr w:type="spellEnd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el documento legal en formato </w:t>
            </w:r>
            <w:proofErr w:type="spellStart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word</w:t>
            </w:r>
            <w:proofErr w:type="spellEnd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para empezar el proceso.</w:t>
            </w:r>
          </w:p>
          <w:p w14:paraId="0B548B17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recibe el pago y debe de ser capaz de verlo en un dashboard para ver la cantidad de ingresos recibidos.</w:t>
            </w:r>
          </w:p>
          <w:p w14:paraId="4568AEF2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actualiza el proceso de la demanda y agrega comentarios en cada paso del proceso.</w:t>
            </w:r>
          </w:p>
          <w:p w14:paraId="5C0C5F97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Al usuario le llegan correos de notificación para saber el avance de su proceso.</w:t>
            </w:r>
          </w:p>
          <w:p w14:paraId="61BC105A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La página debe de ser responsive para poderla ver desde el celular.</w:t>
            </w:r>
          </w:p>
          <w:p w14:paraId="06CC2723" w14:textId="77777777" w:rsidR="004C560C" w:rsidRPr="004C560C" w:rsidRDefault="004C560C" w:rsidP="004C560C">
            <w:pPr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La </w:t>
            </w:r>
            <w:proofErr w:type="spellStart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preferncia</w:t>
            </w:r>
            <w:proofErr w:type="spellEnd"/>
            <w:r w:rsidRPr="004C560C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de colores del cliente es azul marino y blanco, pero acepta propuestas.</w:t>
            </w:r>
          </w:p>
          <w:p w14:paraId="3E3A279B" w14:textId="2D770C0A" w:rsidR="000D458D" w:rsidRPr="00237B12" w:rsidRDefault="000D458D" w:rsidP="00554294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</w:p>
        </w:tc>
      </w:tr>
      <w:tr w:rsidR="00554294" w:rsidRPr="00237B12" w14:paraId="6D393B6A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3257CBFB" w14:textId="77777777" w:rsidR="00554294" w:rsidRPr="00237B12" w:rsidRDefault="00554294" w:rsidP="00554294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Líder Funcional</w:t>
            </w:r>
          </w:p>
        </w:tc>
      </w:tr>
      <w:tr w:rsidR="00554294" w:rsidRPr="00237B12" w14:paraId="44EA2DDD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48E03157" w14:textId="77777777" w:rsidR="00554294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Debemos implementar un sistema para automatizar las demandas que los clientes quieran realizar a través del despacho de abogados. Este sistema será un sitio web con un formulario.</w:t>
            </w:r>
          </w:p>
          <w:p w14:paraId="57D4E2A9" w14:textId="77777777" w:rsidR="00E5046D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usuario debe crear una cuenta en el sitio web y podrá realizar el pago necesario por cada demanda que desee levantar.</w:t>
            </w:r>
          </w:p>
          <w:p w14:paraId="62013B67" w14:textId="019EA78C" w:rsidR="00E5046D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usuario podrá dar seguimiento a sus demandas en el sit</w:t>
            </w:r>
            <w:r w:rsidR="00A96DC3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i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o web y ser notificado</w:t>
            </w:r>
            <w:r w:rsidR="00A96DC3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(por correo y dentro del sitio web)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en todo momento de</w:t>
            </w:r>
            <w:r w:rsidR="00A96DC3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l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avance del proceso en sus demandas.</w:t>
            </w:r>
          </w:p>
          <w:p w14:paraId="55EFD5AC" w14:textId="2CEFEFFC" w:rsidR="00E5046D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del sitio web podrá recibir notificaciones de las demandas solicitadas</w:t>
            </w:r>
            <w:r w:rsidR="00C17C49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y el sistema generará documento legal en Word en base a plantilla.</w:t>
            </w:r>
          </w:p>
          <w:p w14:paraId="0DAB3AFA" w14:textId="7CD41454" w:rsidR="00E5046D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del sitio será notificado de los pagos y podrá visualizar información en un dashboard y poder ver la cantidad de ingresos recibidos.</w:t>
            </w:r>
          </w:p>
          <w:p w14:paraId="7740966D" w14:textId="77777777" w:rsidR="00E5046D" w:rsidRPr="00237B12" w:rsidRDefault="00E5046D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administrador del sitio actualizará</w:t>
            </w:r>
            <w:r w:rsidR="00A96DC3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el proceso de las demandas de los usuarios y podrá agregar comentarios en cada paso del proceso.</w:t>
            </w:r>
          </w:p>
          <w:p w14:paraId="13821329" w14:textId="77777777" w:rsidR="00A96DC3" w:rsidRPr="00237B12" w:rsidRDefault="00A96DC3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sitio debe ser responsive para poder ser visto en dispositivos móviles.</w:t>
            </w:r>
          </w:p>
          <w:p w14:paraId="06F2D00B" w14:textId="77777777" w:rsidR="00A96DC3" w:rsidRPr="00237B12" w:rsidRDefault="00A96DC3" w:rsidP="00E5046D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El cliente de preferencia quiere manejar los siguientes colores: azul marino y blanco. El cliente aceptar sugerencias en este aspecto.</w:t>
            </w:r>
          </w:p>
          <w:p w14:paraId="47A94C8A" w14:textId="6C7CB32E" w:rsidR="00A96DC3" w:rsidRPr="00237B12" w:rsidRDefault="00A96DC3" w:rsidP="00A96DC3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</w:p>
        </w:tc>
      </w:tr>
    </w:tbl>
    <w:p w14:paraId="5E4F39F2" w14:textId="77777777" w:rsidR="008C2396" w:rsidRPr="00237B12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  <w:lang w:val="es-ES_tradnl"/>
        </w:rPr>
      </w:pPr>
    </w:p>
    <w:p w14:paraId="1D829E2D" w14:textId="0EF4E7B4" w:rsidR="007650F9" w:rsidRPr="00237B12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ES_tradnl"/>
        </w:rPr>
      </w:pP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t>FIRMAS DE ACEPTACI</w:t>
      </w:r>
      <w:r w:rsidR="00EC5492" w:rsidRPr="00237B12">
        <w:rPr>
          <w:rFonts w:ascii="Arial" w:hAnsi="Arial" w:cs="Arial"/>
          <w:b/>
          <w:bCs/>
          <w:sz w:val="22"/>
          <w:szCs w:val="22"/>
          <w:lang w:val="es-ES_tradnl"/>
        </w:rPr>
        <w:t>Ó</w:t>
      </w: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t>N:</w:t>
      </w:r>
    </w:p>
    <w:p w14:paraId="646995B1" w14:textId="77777777" w:rsidR="000B311F" w:rsidRPr="00237B12" w:rsidRDefault="000B311F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36FAEFF4" w14:textId="77777777" w:rsidR="007650F9" w:rsidRPr="00237B12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ES_tradnl"/>
        </w:rPr>
      </w:pP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t>_______________________________</w:t>
      </w:r>
      <w:r w:rsidR="00E45C7F" w:rsidRPr="00237B12">
        <w:rPr>
          <w:rFonts w:ascii="Arial" w:hAnsi="Arial" w:cs="Arial"/>
          <w:b/>
          <w:bCs/>
          <w:sz w:val="22"/>
          <w:szCs w:val="22"/>
          <w:lang w:val="es-ES_tradnl"/>
        </w:rPr>
        <w:t>_</w:t>
      </w:r>
      <w:r w:rsidR="00E45C7F" w:rsidRPr="00237B12">
        <w:rPr>
          <w:rFonts w:ascii="Arial" w:hAnsi="Arial" w:cs="Arial"/>
          <w:b/>
          <w:bCs/>
          <w:sz w:val="22"/>
          <w:szCs w:val="22"/>
          <w:lang w:val="es-ES_tradnl"/>
        </w:rPr>
        <w:tab/>
        <w:t xml:space="preserve">         </w:t>
      </w: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t>_____________________________</w:t>
      </w:r>
      <w:r w:rsidR="00E45C7F" w:rsidRPr="00237B12">
        <w:rPr>
          <w:rFonts w:ascii="Arial" w:hAnsi="Arial" w:cs="Arial"/>
          <w:b/>
          <w:bCs/>
          <w:sz w:val="22"/>
          <w:szCs w:val="22"/>
          <w:lang w:val="es-ES_tradnl"/>
        </w:rPr>
        <w:t>__</w:t>
      </w:r>
    </w:p>
    <w:p w14:paraId="37564591" w14:textId="0283EDCE" w:rsidR="00654F4A" w:rsidRPr="00237B12" w:rsidRDefault="00654F4A" w:rsidP="000B311F">
      <w:pPr>
        <w:pStyle w:val="Piedepgina"/>
        <w:tabs>
          <w:tab w:val="clear" w:pos="4252"/>
          <w:tab w:val="clear" w:pos="8504"/>
        </w:tabs>
        <w:jc w:val="both"/>
        <w:rPr>
          <w:rFonts w:ascii="Arial" w:hAnsi="Arial" w:cs="Arial"/>
          <w:b/>
          <w:bCs/>
          <w:sz w:val="21"/>
          <w:szCs w:val="21"/>
          <w:lang w:val="es-ES_tradnl"/>
        </w:rPr>
      </w:pP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>Lic. Heriberto Hernández Ruvalcaba</w:t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  <w:t xml:space="preserve">       Lic. Francisco Eleazar Delgado Contreras</w:t>
      </w:r>
    </w:p>
    <w:p w14:paraId="53D421AE" w14:textId="24382CF6" w:rsidR="007650F9" w:rsidRPr="00237B12" w:rsidRDefault="00E45C7F" w:rsidP="000B311F">
      <w:pPr>
        <w:pStyle w:val="Piedepgina"/>
        <w:tabs>
          <w:tab w:val="clear" w:pos="4252"/>
          <w:tab w:val="clear" w:pos="8504"/>
        </w:tabs>
        <w:jc w:val="both"/>
        <w:rPr>
          <w:rFonts w:ascii="Arial" w:hAnsi="Arial" w:cs="Arial"/>
          <w:b/>
          <w:bCs/>
          <w:sz w:val="21"/>
          <w:szCs w:val="21"/>
          <w:lang w:val="es-ES_tradnl"/>
        </w:rPr>
      </w:pP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>Responsable Solicitud</w:t>
      </w:r>
      <w:r w:rsidR="007650F9"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  <w:t xml:space="preserve">         </w:t>
      </w:r>
      <w:r w:rsidR="00654F4A" w:rsidRPr="00237B12">
        <w:rPr>
          <w:rFonts w:ascii="Arial" w:hAnsi="Arial" w:cs="Arial"/>
          <w:b/>
          <w:bCs/>
          <w:sz w:val="21"/>
          <w:szCs w:val="21"/>
          <w:lang w:val="es-ES_tradnl"/>
        </w:rPr>
        <w:t xml:space="preserve">          </w:t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>Líder OTI</w:t>
      </w:r>
    </w:p>
    <w:p w14:paraId="16F90F50" w14:textId="0D0D4965" w:rsidR="000B311F" w:rsidRDefault="00115130" w:rsidP="000B311F">
      <w:pPr>
        <w:pStyle w:val="Piedepgina"/>
        <w:tabs>
          <w:tab w:val="clear" w:pos="4252"/>
          <w:tab w:val="clear" w:pos="8504"/>
        </w:tabs>
        <w:jc w:val="both"/>
        <w:rPr>
          <w:rFonts w:ascii="Arial" w:hAnsi="Arial" w:cs="Arial"/>
          <w:b/>
          <w:bCs/>
          <w:sz w:val="21"/>
          <w:szCs w:val="21"/>
          <w:lang w:val="es-ES_tradnl"/>
        </w:rPr>
      </w:pP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>Dependencia Solicitante</w:t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ab/>
        <w:t xml:space="preserve">       </w:t>
      </w:r>
      <w:r w:rsidR="00C16587" w:rsidRPr="00237B12">
        <w:rPr>
          <w:rFonts w:ascii="Arial" w:hAnsi="Arial" w:cs="Arial"/>
          <w:b/>
          <w:bCs/>
          <w:sz w:val="21"/>
          <w:szCs w:val="21"/>
          <w:lang w:val="es-ES_tradnl"/>
        </w:rPr>
        <w:t xml:space="preserve">Oficina </w:t>
      </w:r>
      <w:r w:rsidR="0008714F" w:rsidRPr="00237B12">
        <w:rPr>
          <w:rFonts w:ascii="Arial" w:hAnsi="Arial" w:cs="Arial"/>
          <w:b/>
          <w:bCs/>
          <w:sz w:val="21"/>
          <w:szCs w:val="21"/>
          <w:lang w:val="es-ES_tradnl"/>
        </w:rPr>
        <w:t>Tecnología</w:t>
      </w:r>
      <w:r w:rsidRPr="00237B12">
        <w:rPr>
          <w:rFonts w:ascii="Arial" w:hAnsi="Arial" w:cs="Arial"/>
          <w:b/>
          <w:bCs/>
          <w:sz w:val="21"/>
          <w:szCs w:val="21"/>
          <w:lang w:val="es-ES_tradnl"/>
        </w:rPr>
        <w:t>s</w:t>
      </w:r>
      <w:r w:rsidR="0008714F" w:rsidRPr="00237B12">
        <w:rPr>
          <w:rFonts w:ascii="Arial" w:hAnsi="Arial" w:cs="Arial"/>
          <w:b/>
          <w:bCs/>
          <w:sz w:val="21"/>
          <w:szCs w:val="21"/>
          <w:lang w:val="es-ES_tradnl"/>
        </w:rPr>
        <w:t xml:space="preserve"> de la Información</w:t>
      </w:r>
    </w:p>
    <w:p w14:paraId="51C550E7" w14:textId="77777777" w:rsidR="00D671E5" w:rsidRPr="00237B12" w:rsidRDefault="00D671E5" w:rsidP="000B311F">
      <w:pPr>
        <w:pStyle w:val="Piedepgina"/>
        <w:tabs>
          <w:tab w:val="clear" w:pos="4252"/>
          <w:tab w:val="clear" w:pos="8504"/>
        </w:tabs>
        <w:jc w:val="both"/>
        <w:rPr>
          <w:rFonts w:ascii="Arial" w:hAnsi="Arial" w:cs="Arial"/>
          <w:b/>
          <w:bCs/>
          <w:sz w:val="21"/>
          <w:szCs w:val="21"/>
          <w:lang w:val="es-ES_tradnl"/>
        </w:rPr>
      </w:pPr>
    </w:p>
    <w:p w14:paraId="4F1EDF38" w14:textId="4A0F0555" w:rsidR="0008714F" w:rsidRPr="00237B12" w:rsidRDefault="00C758C6" w:rsidP="00D671E5">
      <w:pPr>
        <w:pStyle w:val="Ttulo1"/>
      </w:pPr>
      <w:bookmarkStart w:id="2" w:name="_Toc96715190"/>
      <w:r w:rsidRPr="00237B12">
        <w:lastRenderedPageBreak/>
        <w:t>ANALISIS</w:t>
      </w:r>
      <w:r w:rsidR="00933F02" w:rsidRPr="00237B12">
        <w:t xml:space="preserve"> DE </w:t>
      </w:r>
      <w:r w:rsidR="00033CDA" w:rsidRPr="00237B12">
        <w:t>REQUISITOS</w:t>
      </w:r>
      <w:r w:rsidR="001E6230" w:rsidRPr="00237B12">
        <w:t xml:space="preserve"> Y REQUERIMIENTOS</w:t>
      </w:r>
      <w:bookmarkEnd w:id="2"/>
      <w:r w:rsidR="00950088" w:rsidRPr="00237B12">
        <w:t xml:space="preserve"> </w:t>
      </w: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237B12" w14:paraId="29CDE124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6E663D95" w14:textId="77777777" w:rsidR="00752596" w:rsidRPr="00237B12" w:rsidRDefault="00752596" w:rsidP="00C7124A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63557FF4" w14:textId="3774EB63" w:rsidR="00752596" w:rsidRPr="00237B12" w:rsidRDefault="00C96AB5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24</w:t>
            </w:r>
            <w:r w:rsidR="00752596"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02</w:t>
            </w:r>
            <w:r w:rsidR="00752596"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2022</w:t>
            </w:r>
          </w:p>
        </w:tc>
        <w:tc>
          <w:tcPr>
            <w:tcW w:w="1662" w:type="dxa"/>
            <w:shd w:val="clear" w:color="auto" w:fill="A50021"/>
          </w:tcPr>
          <w:p w14:paraId="621A932C" w14:textId="77777777" w:rsidR="00752596" w:rsidRPr="00237B12" w:rsidRDefault="00752596" w:rsidP="00C7124A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308CEF87" w14:textId="72789DA7" w:rsidR="00752596" w:rsidRPr="00237B12" w:rsidRDefault="00C96AB5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25</w:t>
            </w:r>
            <w:r w:rsidR="00752596"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02</w:t>
            </w:r>
            <w:r w:rsidR="00752596"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</w:t>
            </w: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2022</w:t>
            </w:r>
          </w:p>
        </w:tc>
      </w:tr>
      <w:tr w:rsidR="00C5127D" w:rsidRPr="00237B12" w14:paraId="538E3D29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5A42E669" w14:textId="77777777" w:rsidR="00C5127D" w:rsidRPr="00237B12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Modelamiento de Negocio</w:t>
            </w:r>
          </w:p>
        </w:tc>
      </w:tr>
      <w:tr w:rsidR="00C5127D" w:rsidRPr="00237B12" w14:paraId="11E025DE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5874BF6A" w14:textId="12680729" w:rsidR="00E442EC" w:rsidRPr="00237B12" w:rsidRDefault="000B311F" w:rsidP="000B311F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noProof/>
                <w:color w:val="A6A6A6"/>
                <w:sz w:val="22"/>
                <w:szCs w:val="22"/>
                <w:lang w:val="es-ES_tradnl"/>
              </w:rPr>
              <w:drawing>
                <wp:inline distT="0" distB="0" distL="0" distR="0" wp14:anchorId="3BE77CD9" wp14:editId="54579935">
                  <wp:extent cx="6525901" cy="3910519"/>
                  <wp:effectExtent l="0" t="0" r="1905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1560" cy="403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27D" w:rsidRPr="00237B12" w14:paraId="7046DB3D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5F197FC0" w14:textId="77777777" w:rsidR="00C5127D" w:rsidRPr="00237B12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Términos de Referencia</w:t>
            </w:r>
          </w:p>
        </w:tc>
      </w:tr>
      <w:tr w:rsidR="008355CE" w:rsidRPr="00237B12" w14:paraId="7BBF1F43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6955A1FA" w14:textId="77777777" w:rsidR="008355CE" w:rsidRPr="00237B12" w:rsidRDefault="00D6320C" w:rsidP="000C0F24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Alcance</w:t>
            </w:r>
            <w:r w:rsidR="00C155CE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1533E68A" w14:textId="404AA44D" w:rsidR="00B36D46" w:rsidRPr="00237B12" w:rsidRDefault="000B311F" w:rsidP="00B36D46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Automatizar el proceso de levantamiento de demandas por parte de los clientes del despacho de abogados</w:t>
            </w:r>
            <w:r w:rsidR="007B3227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.</w:t>
            </w:r>
          </w:p>
          <w:p w14:paraId="031FF322" w14:textId="77777777" w:rsidR="008355CE" w:rsidRPr="00237B12" w:rsidRDefault="008355CE" w:rsidP="00B36D46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</w:tc>
      </w:tr>
      <w:tr w:rsidR="006962B9" w:rsidRPr="00237B12" w14:paraId="234B93A5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6E1F4B38" w14:textId="77777777" w:rsidR="006962B9" w:rsidRPr="00237B12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Requerimientos Funcionales y c</w:t>
            </w:r>
            <w:r w:rsidR="006012E8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riterios de </w:t>
            </w:r>
            <w:r w:rsidR="00F15D7D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a</w:t>
            </w:r>
            <w:r w:rsidR="00F229BC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ceptación y</w:t>
            </w:r>
            <w:r w:rsidR="003E467C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14630F6E" w14:textId="30ACA6CD" w:rsidR="007B3227" w:rsidRPr="00237B12" w:rsidRDefault="007B3227" w:rsidP="007B3227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Alta de usuarios para seguimiento de solicitudes y pagos</w:t>
            </w:r>
          </w:p>
          <w:p w14:paraId="76B2D164" w14:textId="71D7C987" w:rsidR="007B3227" w:rsidRPr="00237B12" w:rsidRDefault="007B3227" w:rsidP="007B3227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Levantar solicitudes de demandas mediante formulario</w:t>
            </w:r>
          </w:p>
          <w:p w14:paraId="7E5B433D" w14:textId="7BD1D051" w:rsidR="007B3227" w:rsidRPr="00237B12" w:rsidRDefault="007B3227" w:rsidP="007B3227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Seguimiento y notificaciones del proceso al usuario</w:t>
            </w:r>
          </w:p>
          <w:p w14:paraId="3B31A8FD" w14:textId="4E359B22" w:rsidR="007B3227" w:rsidRPr="00237B12" w:rsidRDefault="007B3227" w:rsidP="007B3227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Notificaciones al administrador al haber nuevas solicitudes y pagos de estas</w:t>
            </w:r>
          </w:p>
          <w:p w14:paraId="41959A41" w14:textId="6E418DC7" w:rsidR="007B3227" w:rsidRPr="00237B12" w:rsidRDefault="007B3227" w:rsidP="007B3227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Actualización de los pasos del proceso con posibilidad de anexar comentarios en cada parte del proceso</w:t>
            </w:r>
          </w:p>
        </w:tc>
      </w:tr>
      <w:tr w:rsidR="00D51922" w:rsidRPr="00237B12" w14:paraId="05302672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256BE73A" w14:textId="77777777" w:rsidR="00D51922" w:rsidRPr="00237B12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lastRenderedPageBreak/>
              <w:t xml:space="preserve">Requerimientos </w:t>
            </w:r>
            <w:r w:rsidR="0036354D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no</w:t>
            </w:r>
            <w:r w:rsidR="00ED5FA3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Funcionales</w:t>
            </w:r>
            <w:r w:rsidR="000B196E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y de calidad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2DE700C8" w14:textId="77777777" w:rsidR="00D51922" w:rsidRPr="00237B12" w:rsidRDefault="00C17C49" w:rsidP="00C17C4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Generación de documento en Word en base a plantilla</w:t>
            </w:r>
          </w:p>
          <w:p w14:paraId="37925E15" w14:textId="2F188543" w:rsidR="00C17C49" w:rsidRPr="00237B12" w:rsidRDefault="00C17C49" w:rsidP="00C17C4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Actualización automática de datos en dashboard del administrador</w:t>
            </w:r>
          </w:p>
        </w:tc>
      </w:tr>
      <w:tr w:rsidR="006962B9" w:rsidRPr="00237B12" w14:paraId="13AA2F24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233F9C96" w14:textId="77777777" w:rsidR="006962B9" w:rsidRPr="00237B12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4697"/>
            </w:tblGrid>
            <w:tr w:rsidR="00C17C49" w:rsidRPr="00237B12" w14:paraId="3CE11D77" w14:textId="77777777" w:rsidTr="00287554">
              <w:tc>
                <w:tcPr>
                  <w:tcW w:w="0" w:type="auto"/>
                  <w:shd w:val="clear" w:color="auto" w:fill="A6A6A6"/>
                </w:tcPr>
                <w:p w14:paraId="5A66F0AB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b/>
                      <w:sz w:val="20"/>
                      <w:szCs w:val="20"/>
                      <w:lang w:val="es-ES_tradnl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/>
                </w:tcPr>
                <w:p w14:paraId="3A2BC995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b/>
                      <w:sz w:val="20"/>
                      <w:szCs w:val="20"/>
                      <w:lang w:val="es-ES_tradnl"/>
                    </w:rPr>
                    <w:t>Descripción</w:t>
                  </w:r>
                </w:p>
              </w:tc>
            </w:tr>
            <w:tr w:rsidR="00C17C49" w:rsidRPr="00237B12" w14:paraId="663F103F" w14:textId="77777777" w:rsidTr="00287554">
              <w:tc>
                <w:tcPr>
                  <w:tcW w:w="0" w:type="auto"/>
                  <w:shd w:val="clear" w:color="auto" w:fill="auto"/>
                </w:tcPr>
                <w:p w14:paraId="5BE24945" w14:textId="7C39715C" w:rsidR="00F0451E" w:rsidRPr="00237B12" w:rsidRDefault="00C17C49" w:rsidP="0031230D">
                  <w:pPr>
                    <w:jc w:val="center"/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  <w:t xml:space="preserve">Lic. </w:t>
                  </w:r>
                  <w:r w:rsidRPr="00237B12"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  <w:t>Heriberto Hernández Ruvalcaba</w:t>
                  </w:r>
                </w:p>
                <w:p w14:paraId="22B33C7A" w14:textId="77777777" w:rsidR="00C17C49" w:rsidRPr="00237B12" w:rsidRDefault="00C17C49" w:rsidP="00C17C49">
                  <w:pPr>
                    <w:jc w:val="center"/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  <w:t>Usuario</w:t>
                  </w:r>
                </w:p>
                <w:p w14:paraId="23342AE2" w14:textId="496B9B6F" w:rsidR="00C17C49" w:rsidRPr="00237B12" w:rsidRDefault="00C17C49" w:rsidP="00C17C49">
                  <w:pPr>
                    <w:jc w:val="center"/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  <w:t>Administrador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235DF2F9" w14:textId="01B91376" w:rsidR="00311F0C" w:rsidRPr="00237B12" w:rsidRDefault="00C17C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es-ES_tradnl"/>
                    </w:rPr>
                  </w:pPr>
                  <w:r w:rsidRPr="00237B12">
                    <w:rPr>
                      <w:rFonts w:ascii="Arial" w:hAnsi="Arial" w:cs="Arial"/>
                      <w:color w:val="A6A6A6"/>
                      <w:sz w:val="22"/>
                      <w:szCs w:val="22"/>
                      <w:lang w:val="es-ES_tradnl"/>
                    </w:rPr>
                    <w:t>Recibirá solicitudes de demandas y deberá dar seguimiento o delegarlo a algún compañero del despacho de abogados</w:t>
                  </w:r>
                </w:p>
              </w:tc>
            </w:tr>
            <w:tr w:rsidR="00C17C49" w:rsidRPr="00237B12" w14:paraId="35CF1623" w14:textId="77777777" w:rsidTr="00287554">
              <w:tc>
                <w:tcPr>
                  <w:tcW w:w="0" w:type="auto"/>
                  <w:shd w:val="clear" w:color="auto" w:fill="auto"/>
                </w:tcPr>
                <w:p w14:paraId="1C5F4044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</w:tcPr>
                <w:p w14:paraId="0D314274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es-ES_tradnl"/>
                    </w:rPr>
                  </w:pPr>
                </w:p>
              </w:tc>
            </w:tr>
            <w:tr w:rsidR="00C17C49" w:rsidRPr="00237B12" w14:paraId="0D953B55" w14:textId="77777777" w:rsidTr="00287554">
              <w:tc>
                <w:tcPr>
                  <w:tcW w:w="0" w:type="auto"/>
                  <w:shd w:val="clear" w:color="auto" w:fill="auto"/>
                </w:tcPr>
                <w:p w14:paraId="649106D1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es-ES_tradn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</w:tcPr>
                <w:p w14:paraId="2ABF726B" w14:textId="77777777" w:rsidR="00F0451E" w:rsidRPr="00237B12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es-ES_tradnl"/>
                    </w:rPr>
                  </w:pPr>
                </w:p>
              </w:tc>
            </w:tr>
          </w:tbl>
          <w:p w14:paraId="3111D1CB" w14:textId="77777777" w:rsidR="006962B9" w:rsidRPr="00237B12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CF1831" w:rsidRPr="00237B12" w14:paraId="257B5931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02DF3C1E" w14:textId="77777777" w:rsidR="006962B9" w:rsidRPr="00237B12" w:rsidRDefault="006962B9" w:rsidP="0031230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059BA33" w14:textId="77777777" w:rsidR="007676F1" w:rsidRPr="00237B12" w:rsidRDefault="007676F1" w:rsidP="007676F1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</w:p>
          <w:p w14:paraId="271B1359" w14:textId="54C1F826" w:rsidR="007676F1" w:rsidRPr="00237B12" w:rsidRDefault="007676F1" w:rsidP="007676F1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Contar </w:t>
            </w:r>
            <w:r w:rsidR="00C17C49"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con</w:t>
            </w: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 xml:space="preserve"> datos a solicitar en el formulario</w:t>
            </w:r>
          </w:p>
          <w:p w14:paraId="5595BC55" w14:textId="77777777" w:rsidR="007676F1" w:rsidRPr="00237B12" w:rsidRDefault="007676F1" w:rsidP="007676F1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  <w:t>Contar con plantilla Word para armado de documentos legales</w:t>
            </w:r>
          </w:p>
          <w:p w14:paraId="51F0FF34" w14:textId="0CCDFDFE" w:rsidR="007676F1" w:rsidRPr="00237B12" w:rsidRDefault="007676F1" w:rsidP="007676F1">
            <w:pPr>
              <w:rPr>
                <w:rFonts w:ascii="Arial" w:hAnsi="Arial" w:cs="Arial"/>
                <w:color w:val="A6A6A6"/>
                <w:sz w:val="22"/>
                <w:szCs w:val="22"/>
                <w:lang w:val="es-ES_tradnl"/>
              </w:rPr>
            </w:pPr>
          </w:p>
        </w:tc>
      </w:tr>
      <w:tr w:rsidR="00406976" w:rsidRPr="00237B12" w14:paraId="46A8CFEC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0819647A" w14:textId="77777777" w:rsidR="00406976" w:rsidRPr="00237B12" w:rsidRDefault="00406976" w:rsidP="000C0F24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Requisitos </w:t>
            </w:r>
            <w:r w:rsidR="00CB37BC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T</w:t>
            </w: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1304E39" w14:textId="77777777" w:rsidR="00406976" w:rsidRPr="00237B12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4535B97F" w14:textId="77777777" w:rsidR="00406976" w:rsidRPr="00237B12" w:rsidRDefault="00406976" w:rsidP="00216320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  <w:p w14:paraId="391A2058" w14:textId="3804EC9C" w:rsidR="00F1592D" w:rsidRPr="00237B12" w:rsidRDefault="007676F1" w:rsidP="00F1592D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" w:name="Marcar1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3"/>
            <w:r w:rsidR="0040697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Web</w:t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         </w:t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4"/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Escritorio     </w:t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5"/>
            <w:r w:rsidR="00F1592D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Móvil</w:t>
            </w:r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  </w:t>
            </w:r>
            <w:r w:rsidR="00271B4D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6"/>
            <w:r w:rsidR="004D5E9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Servicio Web     </w:t>
            </w:r>
          </w:p>
          <w:p w14:paraId="3A579654" w14:textId="77777777" w:rsidR="00F1592D" w:rsidRPr="00237B12" w:rsidRDefault="00F1592D" w:rsidP="00216320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  <w:p w14:paraId="4D2EDD7F" w14:textId="77777777" w:rsidR="00EB3B75" w:rsidRPr="00237B12" w:rsidRDefault="00F1592D" w:rsidP="00EB3B75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7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Servicio Windows</w:t>
            </w:r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   </w:t>
            </w:r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8"/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gramStart"/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Otro:_</w:t>
            </w:r>
            <w:proofErr w:type="gramEnd"/>
            <w:r w:rsidR="00EB3B75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_________________</w:t>
            </w:r>
          </w:p>
          <w:p w14:paraId="19F427D5" w14:textId="77777777" w:rsidR="00406976" w:rsidRPr="00237B12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</w:p>
        </w:tc>
      </w:tr>
      <w:tr w:rsidR="00406976" w:rsidRPr="00237B12" w14:paraId="6D25B743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553D7DC1" w14:textId="77777777" w:rsidR="00406976" w:rsidRPr="00237B12" w:rsidRDefault="00406976" w:rsidP="0031230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330E39F8" w14:textId="77777777" w:rsidR="00406976" w:rsidRPr="00237B12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43D2A54D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  <w:p w14:paraId="031C5C62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9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Oracle</w:t>
            </w:r>
          </w:p>
          <w:p w14:paraId="7210D42B" w14:textId="61E0A5CD" w:rsidR="00406976" w:rsidRPr="00237B12" w:rsidRDefault="007676F1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0" w:name="Marcar8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10"/>
            <w:r w:rsidR="0040697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SQL Server</w:t>
            </w:r>
          </w:p>
          <w:p w14:paraId="0AA87B26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Marcar9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11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spellStart"/>
            <w:r w:rsidR="00252489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My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SQL</w:t>
            </w:r>
            <w:proofErr w:type="spellEnd"/>
          </w:p>
          <w:p w14:paraId="7C891F37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12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spellStart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MongoDB</w:t>
            </w:r>
            <w:proofErr w:type="spellEnd"/>
          </w:p>
          <w:p w14:paraId="337F8CF3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bookmarkEnd w:id="13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gramStart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Otro:_</w:t>
            </w:r>
            <w:proofErr w:type="gramEnd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_________________</w:t>
            </w:r>
          </w:p>
          <w:p w14:paraId="3F4F0571" w14:textId="77777777" w:rsidR="00406976" w:rsidRPr="00237B12" w:rsidRDefault="00406976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</w:tc>
        <w:tc>
          <w:tcPr>
            <w:tcW w:w="1147" w:type="dxa"/>
            <w:shd w:val="clear" w:color="auto" w:fill="auto"/>
          </w:tcPr>
          <w:p w14:paraId="55909E9C" w14:textId="77777777" w:rsidR="00406976" w:rsidRPr="00237B12" w:rsidRDefault="00406976" w:rsidP="00DD4EC2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Versión</w:t>
            </w:r>
          </w:p>
          <w:p w14:paraId="718A993D" w14:textId="32B7130A" w:rsidR="00190F2A" w:rsidRPr="00237B12" w:rsidRDefault="007676F1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SQL Server 2012</w:t>
            </w:r>
          </w:p>
        </w:tc>
      </w:tr>
      <w:tr w:rsidR="00406976" w:rsidRPr="00237B12" w14:paraId="52304BE7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5AF47A27" w14:textId="77777777" w:rsidR="00406976" w:rsidRPr="00237B12" w:rsidRDefault="00406976" w:rsidP="0031230D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6FFF0AE6" w14:textId="77777777" w:rsidR="00406976" w:rsidRPr="00237B12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26520681" w14:textId="77777777" w:rsidR="00406976" w:rsidRPr="00237B12" w:rsidRDefault="00406976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  <w:p w14:paraId="33D03A89" w14:textId="60AAFAC9" w:rsidR="00406976" w:rsidRPr="00237B12" w:rsidRDefault="007676F1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="0040697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C#</w:t>
            </w:r>
          </w:p>
          <w:p w14:paraId="56627209" w14:textId="77777777" w:rsidR="00406976" w:rsidRPr="00237B12" w:rsidRDefault="00406976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VB</w:t>
            </w:r>
          </w:p>
          <w:p w14:paraId="19BD9C10" w14:textId="77777777" w:rsidR="00406976" w:rsidRPr="00237B12" w:rsidRDefault="00406976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PHP</w:t>
            </w:r>
          </w:p>
          <w:p w14:paraId="1A18CEA8" w14:textId="77777777" w:rsidR="00406976" w:rsidRPr="00237B12" w:rsidRDefault="00406976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Java</w:t>
            </w:r>
          </w:p>
          <w:p w14:paraId="44BCC964" w14:textId="77777777" w:rsidR="00406976" w:rsidRPr="00237B12" w:rsidRDefault="00406976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JavaScript</w:t>
            </w:r>
          </w:p>
          <w:p w14:paraId="1986CA50" w14:textId="77777777" w:rsidR="00406976" w:rsidRPr="00237B12" w:rsidRDefault="00406976" w:rsidP="005B1D0C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instrText xml:space="preserve"> FORMCHECKBOX </w:instrTex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fldChar w:fldCharType="end"/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gramStart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Otro:_</w:t>
            </w:r>
            <w:proofErr w:type="gramEnd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__________________</w:t>
            </w:r>
          </w:p>
          <w:p w14:paraId="630C0F64" w14:textId="77777777" w:rsidR="00406976" w:rsidRPr="00237B12" w:rsidRDefault="00406976" w:rsidP="0031230D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</w:tc>
        <w:tc>
          <w:tcPr>
            <w:tcW w:w="1147" w:type="dxa"/>
            <w:shd w:val="clear" w:color="auto" w:fill="auto"/>
          </w:tcPr>
          <w:p w14:paraId="60B74F3C" w14:textId="77777777" w:rsidR="00190F2A" w:rsidRPr="00237B12" w:rsidRDefault="00190F2A" w:rsidP="00190F2A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Versión</w:t>
            </w:r>
          </w:p>
          <w:p w14:paraId="691E3FC7" w14:textId="45B0EA7A" w:rsidR="007676F1" w:rsidRPr="00237B12" w:rsidRDefault="007676F1" w:rsidP="007676F1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.NET Core 5.0</w:t>
            </w:r>
          </w:p>
          <w:p w14:paraId="1E44D872" w14:textId="1A63D7D3" w:rsidR="00190F2A" w:rsidRPr="00237B12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</w:p>
        </w:tc>
      </w:tr>
      <w:tr w:rsidR="00CF1DBE" w:rsidRPr="00237B12" w14:paraId="348EADDC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21DCC97E" w14:textId="77777777" w:rsidR="00CF1DBE" w:rsidRPr="00237B12" w:rsidRDefault="00F8500A" w:rsidP="000C0F24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Viabilidad </w:t>
            </w:r>
            <w:r w:rsidR="00E351AD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2E2AA1D1" w14:textId="7D68DDF6" w:rsidR="000C0F24" w:rsidRPr="00237B12" w:rsidRDefault="006650FC" w:rsidP="00DD4EC2">
            <w:pPr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Luego de adelantado el análisis de los requisitos </w:t>
            </w:r>
            <w:r w:rsidR="005E40B5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y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r w:rsidR="0087786E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requerimientos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es viable proponer una solución técnica para esta solicitud: SI (</w:t>
            </w:r>
            <w:r w:rsidR="007676F1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X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) N</w:t>
            </w:r>
            <w:r w:rsidR="00C63992" w:rsidRPr="00237B12">
              <w:rPr>
                <w:rFonts w:ascii="Arial" w:hAnsi="Arial" w:cs="Arial"/>
                <w:sz w:val="22"/>
                <w:szCs w:val="22"/>
                <w:lang w:val="es-ES_tradnl"/>
              </w:rPr>
              <w:t>O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proofErr w:type="gramStart"/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(</w:t>
            </w:r>
            <w:r w:rsidR="005B1526" w:rsidRPr="00237B12">
              <w:rPr>
                <w:rFonts w:ascii="Arial" w:hAnsi="Arial" w:cs="Arial"/>
                <w:sz w:val="22"/>
                <w:szCs w:val="22"/>
                <w:lang w:val="es-ES_tradnl"/>
              </w:rPr>
              <w:t xml:space="preserve"> </w:t>
            </w:r>
            <w:r w:rsidRPr="00237B12">
              <w:rPr>
                <w:rFonts w:ascii="Arial" w:hAnsi="Arial" w:cs="Arial"/>
                <w:sz w:val="22"/>
                <w:szCs w:val="22"/>
                <w:lang w:val="es-ES_tradnl"/>
              </w:rPr>
              <w:t>)</w:t>
            </w:r>
            <w:proofErr w:type="gramEnd"/>
          </w:p>
        </w:tc>
      </w:tr>
    </w:tbl>
    <w:p w14:paraId="60B0B014" w14:textId="3B182A77" w:rsidR="000A71D8" w:rsidRPr="00237B12" w:rsidRDefault="000A71D8" w:rsidP="003D4A48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2921FA10" w14:textId="178301B2" w:rsidR="007676F1" w:rsidRPr="00237B12" w:rsidRDefault="007676F1" w:rsidP="003D4A48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17E4C0E4" w14:textId="3DC89949" w:rsidR="007676F1" w:rsidRPr="00237B12" w:rsidRDefault="007676F1" w:rsidP="003D4A48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53AD50AC" w14:textId="3AFCB771" w:rsidR="007676F1" w:rsidRPr="00237B12" w:rsidRDefault="007676F1" w:rsidP="003D4A48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0C16458B" w14:textId="77777777" w:rsidR="007676F1" w:rsidRPr="00237B12" w:rsidRDefault="007676F1" w:rsidP="003D4A48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755FE354" w14:textId="77777777" w:rsidR="00E45C7F" w:rsidRPr="00237B12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ES_tradnl"/>
        </w:rPr>
      </w:pP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lastRenderedPageBreak/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w:rsidR="008B73D8" w:rsidRPr="00237B12" w14:paraId="5428DA4B" w14:textId="77777777" w:rsidTr="0031230D">
        <w:tc>
          <w:tcPr>
            <w:tcW w:w="4112" w:type="dxa"/>
            <w:shd w:val="clear" w:color="auto" w:fill="A6A6A6"/>
          </w:tcPr>
          <w:p w14:paraId="7AA0F537" w14:textId="77777777" w:rsidR="008B73D8" w:rsidRPr="00237B12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0BEC27CF" w14:textId="77777777" w:rsidR="008B73D8" w:rsidRPr="00237B12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7DBFE82B" w14:textId="77777777" w:rsidR="008B73D8" w:rsidRPr="00237B12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463AADC3" w14:textId="77777777" w:rsidR="008B73D8" w:rsidRPr="00237B12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Firma</w:t>
            </w:r>
          </w:p>
        </w:tc>
      </w:tr>
      <w:tr w:rsidR="008B73D8" w:rsidRPr="00237B12" w14:paraId="15E94ACD" w14:textId="77777777" w:rsidTr="0031230D">
        <w:tc>
          <w:tcPr>
            <w:tcW w:w="4112" w:type="dxa"/>
            <w:shd w:val="clear" w:color="auto" w:fill="auto"/>
          </w:tcPr>
          <w:p w14:paraId="3E4B61E3" w14:textId="3532D884" w:rsidR="008B73D8" w:rsidRPr="00237B12" w:rsidRDefault="007676F1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 Heriberto Hernández Ruvalcaba</w:t>
            </w:r>
          </w:p>
        </w:tc>
        <w:tc>
          <w:tcPr>
            <w:tcW w:w="2551" w:type="dxa"/>
            <w:shd w:val="clear" w:color="auto" w:fill="auto"/>
          </w:tcPr>
          <w:p w14:paraId="6CF717DB" w14:textId="0A7C65A8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Solicitante - </w:t>
            </w:r>
            <w:r w:rsidR="007676F1"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Despacho de Abogados Ruvalcaba y Asociados</w:t>
            </w:r>
          </w:p>
        </w:tc>
        <w:tc>
          <w:tcPr>
            <w:tcW w:w="1316" w:type="dxa"/>
            <w:shd w:val="clear" w:color="auto" w:fill="auto"/>
          </w:tcPr>
          <w:p w14:paraId="5E5B16F5" w14:textId="6B695255" w:rsidR="008B73D8" w:rsidRPr="00237B12" w:rsidRDefault="007676F1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81 2785 7124</w:t>
            </w:r>
          </w:p>
        </w:tc>
        <w:tc>
          <w:tcPr>
            <w:tcW w:w="2511" w:type="dxa"/>
            <w:shd w:val="clear" w:color="auto" w:fill="auto"/>
          </w:tcPr>
          <w:p w14:paraId="678C8C25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  <w:tr w:rsidR="008B73D8" w:rsidRPr="00237B12" w14:paraId="03E975C8" w14:textId="77777777" w:rsidTr="0031230D">
        <w:tc>
          <w:tcPr>
            <w:tcW w:w="4112" w:type="dxa"/>
            <w:shd w:val="clear" w:color="auto" w:fill="auto"/>
          </w:tcPr>
          <w:p w14:paraId="31E74868" w14:textId="491D6C71" w:rsidR="008B73D8" w:rsidRPr="00237B12" w:rsidRDefault="007676F1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</w:t>
            </w:r>
            <w:r w:rsidR="00237B12"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 Francisco Eleazar Delgado Contreras</w:t>
            </w:r>
          </w:p>
        </w:tc>
        <w:tc>
          <w:tcPr>
            <w:tcW w:w="2551" w:type="dxa"/>
            <w:shd w:val="clear" w:color="auto" w:fill="auto"/>
          </w:tcPr>
          <w:p w14:paraId="10D17E86" w14:textId="187F3AA6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Líder OTI – </w:t>
            </w:r>
            <w:proofErr w:type="spellStart"/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Bruddas</w:t>
            </w:r>
            <w:proofErr w:type="spellEnd"/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Tech&amp;Solutions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4FEF8BC2" w14:textId="0143E980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81 4597 8527</w:t>
            </w:r>
          </w:p>
        </w:tc>
        <w:tc>
          <w:tcPr>
            <w:tcW w:w="2511" w:type="dxa"/>
            <w:shd w:val="clear" w:color="auto" w:fill="auto"/>
          </w:tcPr>
          <w:p w14:paraId="33D16A58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  <w:tr w:rsidR="008B73D8" w:rsidRPr="00237B12" w14:paraId="6F7F9125" w14:textId="77777777" w:rsidTr="0031230D">
        <w:tc>
          <w:tcPr>
            <w:tcW w:w="4112" w:type="dxa"/>
            <w:shd w:val="clear" w:color="auto" w:fill="auto"/>
          </w:tcPr>
          <w:p w14:paraId="2E583BE5" w14:textId="1CC4865E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 Jesus Humberto Rojas Rangel</w:t>
            </w:r>
          </w:p>
        </w:tc>
        <w:tc>
          <w:tcPr>
            <w:tcW w:w="2551" w:type="dxa"/>
            <w:shd w:val="clear" w:color="auto" w:fill="auto"/>
          </w:tcPr>
          <w:p w14:paraId="09FE898D" w14:textId="41FA7953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EDA –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Bruddas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Tech&amp;Solutions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04EF9309" w14:textId="11BE2B7A" w:rsidR="008B73D8" w:rsidRPr="00237B12" w:rsidRDefault="00237B12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81 8023 8827</w:t>
            </w:r>
          </w:p>
        </w:tc>
        <w:tc>
          <w:tcPr>
            <w:tcW w:w="2511" w:type="dxa"/>
            <w:shd w:val="clear" w:color="auto" w:fill="auto"/>
          </w:tcPr>
          <w:p w14:paraId="75E86535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  <w:tr w:rsidR="008B73D8" w:rsidRPr="00237B12" w14:paraId="215F3823" w14:textId="77777777" w:rsidTr="0031230D">
        <w:tc>
          <w:tcPr>
            <w:tcW w:w="4112" w:type="dxa"/>
            <w:shd w:val="clear" w:color="auto" w:fill="auto"/>
          </w:tcPr>
          <w:p w14:paraId="0BF0320E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18BCEF12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232C50EB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762916DE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  <w:tr w:rsidR="008B73D8" w:rsidRPr="00237B12" w14:paraId="10B19135" w14:textId="77777777" w:rsidTr="0031230D">
        <w:tc>
          <w:tcPr>
            <w:tcW w:w="4112" w:type="dxa"/>
            <w:shd w:val="clear" w:color="auto" w:fill="auto"/>
          </w:tcPr>
          <w:p w14:paraId="5CF9695C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674BD5AC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63510CDC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37674AE9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  <w:tr w:rsidR="008B73D8" w:rsidRPr="00237B12" w14:paraId="1AEBEC60" w14:textId="77777777" w:rsidTr="0031230D">
        <w:tc>
          <w:tcPr>
            <w:tcW w:w="4112" w:type="dxa"/>
            <w:shd w:val="clear" w:color="auto" w:fill="auto"/>
          </w:tcPr>
          <w:p w14:paraId="071C5973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65A05748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5341626F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0E6A3124" w14:textId="77777777" w:rsidR="008B73D8" w:rsidRPr="00237B12" w:rsidRDefault="008B73D8" w:rsidP="007676F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</w:tr>
    </w:tbl>
    <w:p w14:paraId="03C00C9D" w14:textId="77777777" w:rsidR="000A6473" w:rsidRDefault="000A6473" w:rsidP="000A6473">
      <w:pPr>
        <w:rPr>
          <w:rFonts w:ascii="Arial" w:hAnsi="Arial" w:cs="Arial"/>
          <w:b/>
          <w:sz w:val="28"/>
          <w:szCs w:val="28"/>
          <w:lang w:val="es-ES_tradnl"/>
        </w:rPr>
      </w:pPr>
    </w:p>
    <w:p w14:paraId="67D7DE7D" w14:textId="6C250CFC" w:rsidR="006844B1" w:rsidRPr="00237B12" w:rsidRDefault="00C454AB" w:rsidP="00D671E5">
      <w:pPr>
        <w:pStyle w:val="Ttulo1"/>
      </w:pPr>
      <w:bookmarkStart w:id="14" w:name="_Toc96715191"/>
      <w:r w:rsidRPr="00237B12">
        <w:t>FASE DE PLANEACIÓN</w:t>
      </w:r>
      <w:r w:rsidR="006007F2" w:rsidRPr="00237B12">
        <w:t xml:space="preserve"> Y GERENCIA DEL PROYECTO</w:t>
      </w:r>
      <w:bookmarkEnd w:id="14"/>
    </w:p>
    <w:p w14:paraId="5F7F436A" w14:textId="77777777" w:rsidR="006844B1" w:rsidRPr="00237B12" w:rsidRDefault="006844B1" w:rsidP="00E15918">
      <w:pPr>
        <w:jc w:val="center"/>
        <w:rPr>
          <w:rFonts w:ascii="Arial" w:hAnsi="Arial" w:cs="Arial"/>
          <w:b/>
          <w:sz w:val="28"/>
          <w:szCs w:val="28"/>
          <w:lang w:val="es-ES_tradnl"/>
        </w:rPr>
      </w:pPr>
    </w:p>
    <w:tbl>
      <w:tblPr>
        <w:tblW w:w="1045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891"/>
        <w:gridCol w:w="492"/>
        <w:gridCol w:w="1314"/>
        <w:gridCol w:w="1650"/>
        <w:gridCol w:w="143"/>
        <w:gridCol w:w="1318"/>
        <w:gridCol w:w="1318"/>
        <w:gridCol w:w="344"/>
        <w:gridCol w:w="1519"/>
      </w:tblGrid>
      <w:tr w:rsidR="00547339" w:rsidRPr="00237B12" w14:paraId="0EB34C0F" w14:textId="77777777" w:rsidTr="004627A3">
        <w:trPr>
          <w:trHeight w:val="182"/>
        </w:trPr>
        <w:tc>
          <w:tcPr>
            <w:tcW w:w="2613" w:type="dxa"/>
            <w:gridSpan w:val="3"/>
            <w:shd w:val="clear" w:color="auto" w:fill="A50021"/>
            <w:vAlign w:val="center"/>
          </w:tcPr>
          <w:p w14:paraId="304A29D4" w14:textId="77777777" w:rsidR="000E42E9" w:rsidRPr="00237B12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/>
            <w:vAlign w:val="center"/>
          </w:tcPr>
          <w:p w14:paraId="28336835" w14:textId="77777777" w:rsidR="000E42E9" w:rsidRPr="00237B12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</w:p>
        </w:tc>
        <w:tc>
          <w:tcPr>
            <w:tcW w:w="2613" w:type="dxa"/>
            <w:gridSpan w:val="4"/>
            <w:shd w:val="clear" w:color="auto" w:fill="A50021"/>
            <w:vAlign w:val="center"/>
          </w:tcPr>
          <w:p w14:paraId="573189F3" w14:textId="77777777" w:rsidR="000E42E9" w:rsidRPr="00237B12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Fecha</w:t>
            </w:r>
          </w:p>
        </w:tc>
        <w:tc>
          <w:tcPr>
            <w:tcW w:w="2613" w:type="dxa"/>
            <w:shd w:val="clear" w:color="auto" w:fill="FFFFFF"/>
            <w:vAlign w:val="center"/>
          </w:tcPr>
          <w:p w14:paraId="2286212C" w14:textId="77777777" w:rsidR="000E42E9" w:rsidRPr="00237B12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</w:p>
        </w:tc>
      </w:tr>
      <w:tr w:rsidR="00BB0598" w:rsidRPr="00237B12" w14:paraId="48556A46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0F79A256" w14:textId="77777777" w:rsidR="00BB0598" w:rsidRPr="00237B12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Plan estratégico de fases del proyecto</w:t>
            </w:r>
          </w:p>
        </w:tc>
      </w:tr>
      <w:tr w:rsidR="00547339" w:rsidRPr="00237B12" w14:paraId="4EF105CF" w14:textId="77777777" w:rsidTr="004627A3">
        <w:trPr>
          <w:trHeight w:val="226"/>
        </w:trPr>
        <w:tc>
          <w:tcPr>
            <w:tcW w:w="463" w:type="dxa"/>
            <w:shd w:val="clear" w:color="auto" w:fill="A6A6A6"/>
          </w:tcPr>
          <w:p w14:paraId="0FDADFA4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N°</w:t>
            </w:r>
          </w:p>
        </w:tc>
        <w:tc>
          <w:tcPr>
            <w:tcW w:w="1763" w:type="dxa"/>
            <w:shd w:val="clear" w:color="auto" w:fill="A6A6A6"/>
          </w:tcPr>
          <w:p w14:paraId="5AC252BF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Nombre Etapa</w:t>
            </w:r>
          </w:p>
        </w:tc>
        <w:tc>
          <w:tcPr>
            <w:tcW w:w="1540" w:type="dxa"/>
            <w:gridSpan w:val="2"/>
            <w:shd w:val="clear" w:color="auto" w:fill="A6A6A6"/>
          </w:tcPr>
          <w:p w14:paraId="6BED3DC1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/>
          </w:tcPr>
          <w:p w14:paraId="07670330" w14:textId="77777777" w:rsidR="001E1737" w:rsidRPr="00237B12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Rol </w:t>
            </w:r>
            <w:r w:rsidR="001E1737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Responsable</w:t>
            </w:r>
          </w:p>
        </w:tc>
        <w:tc>
          <w:tcPr>
            <w:tcW w:w="1028" w:type="dxa"/>
            <w:shd w:val="clear" w:color="auto" w:fill="A6A6A6"/>
          </w:tcPr>
          <w:p w14:paraId="15F1F579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Fecha Inicio</w:t>
            </w:r>
          </w:p>
        </w:tc>
        <w:tc>
          <w:tcPr>
            <w:tcW w:w="992" w:type="dxa"/>
            <w:shd w:val="clear" w:color="auto" w:fill="A6A6A6"/>
          </w:tcPr>
          <w:p w14:paraId="7E62DCCC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Fecha Fin</w:t>
            </w:r>
          </w:p>
        </w:tc>
        <w:tc>
          <w:tcPr>
            <w:tcW w:w="3080" w:type="dxa"/>
            <w:gridSpan w:val="2"/>
            <w:shd w:val="clear" w:color="auto" w:fill="A6A6A6"/>
          </w:tcPr>
          <w:p w14:paraId="31BD8701" w14:textId="77777777" w:rsidR="001E1737" w:rsidRPr="00237B12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Comentarios</w:t>
            </w:r>
          </w:p>
        </w:tc>
      </w:tr>
      <w:tr w:rsidR="00547339" w:rsidRPr="00237B12" w14:paraId="4F5C1EA1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F78A4E1" w14:textId="50E9084D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1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2259F494" w14:textId="116ECA68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Diseño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70088504" w14:textId="61E0FEDB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Elaborar mockups de la aplicación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1E3CD96" w14:textId="27911977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EDA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6B52B2F4" w14:textId="4BAF115C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28/02/2022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EA83512" w14:textId="4B1126EF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02/03/2022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7608EC3F" w14:textId="4ADA0EB1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4B29627F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1C0FD624" w14:textId="6C0F7A9C" w:rsidR="001E1737" w:rsidRPr="00237B12" w:rsidRDefault="000A647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2696D9C7" w14:textId="575D537B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Diseño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042D71B3" w14:textId="6BCC726F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Elaborar especificación técnica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5E6FA1AA" w14:textId="7FC96FC1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EDA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7B99D517" w14:textId="7B3A2479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03/03/2022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790C77E" w14:textId="71142EDA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03/03/2022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8421B97" w14:textId="76396C7A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2475D658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DB47888" w14:textId="14037192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3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5F80BD71" w14:textId="476B537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Diseño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68F06F31" w14:textId="5F55E737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Elaborar casos de uso para pruebas unitarias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6AE68E27" w14:textId="514E480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EDA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9E868D4" w14:textId="117ECBA2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04/03/2022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40A4DD4" w14:textId="28A89C85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04/03/2022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2A589C6D" w14:textId="11A484D7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2E933B9C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57ACB227" w14:textId="7B6CBFDC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4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73B6740" w14:textId="3652DBAC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5CF4B700" w14:textId="6D36390F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Entendimiento de requerimientos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31D500B" w14:textId="7C73D09F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0694960F" w14:textId="55CBC24E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D4D6BAF" w14:textId="21F0F58A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E28CED2" w14:textId="6D621119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5E54E989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6162AA1C" w14:textId="6636E85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5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2124D73B" w14:textId="6750C91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1D61AADB" w14:textId="7516F64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Desarrollo de la aplicación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46E464C8" w14:textId="7FE90CFE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42FB2299" w14:textId="407C8F30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8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76B2E89" w14:textId="69938863" w:rsidR="001E1737" w:rsidRPr="00237B12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16</w:t>
            </w:r>
            <w:r w:rsidR="0054733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25E50747" w14:textId="6E75A9EF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37EC826D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A901631" w14:textId="33052FBC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6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04B04573" w14:textId="78936F4F" w:rsidR="001E1737" w:rsidRPr="00237B12" w:rsidRDefault="0054733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Pruebas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7964F2C3" w14:textId="3FD49E51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Pruebas unitarias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0C22691" w14:textId="3BA65EEE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34E48BE" w14:textId="5B466AEB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1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D49601E" w14:textId="31AF2324" w:rsidR="001E1737" w:rsidRPr="00237B12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25</w:t>
            </w:r>
            <w:r w:rsidR="000315B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52F91020" w14:textId="4D871469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547339" w:rsidRPr="00237B12" w14:paraId="4149C12E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7547188" w14:textId="5226E599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7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4D943164" w14:textId="6C74F557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Documentación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4937B201" w14:textId="67C335BA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 xml:space="preserve">Elaboración de entregable: Documento de migración, Documento de pruebas 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lastRenderedPageBreak/>
              <w:t>unitarias, Manual de usuario, Manual técnico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78B4A0AF" w14:textId="7DAE1090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lastRenderedPageBreak/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44854EFD" w14:textId="05578C12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2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8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9340BAA" w14:textId="29FBE4E8" w:rsidR="001E1737" w:rsidRPr="00237B12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30</w:t>
            </w:r>
            <w:r w:rsidR="000315B2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CB044BC" w14:textId="09CEC529" w:rsidR="001E1737" w:rsidRPr="00237B1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0315B2" w:rsidRPr="00237B12" w14:paraId="2077643D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6E8BA64" w14:textId="1F4D4557" w:rsidR="000315B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8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294350AE" w14:textId="550B6869" w:rsidR="000315B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Pruebas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167AE3D7" w14:textId="7EB9C3D5" w:rsidR="000315B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Pruebas integrales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038368EB" w14:textId="1CA0C21C" w:rsidR="000315B2" w:rsidRDefault="000315B2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QA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635CA4DF" w14:textId="65933D8F" w:rsidR="000315B2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31</w:t>
            </w:r>
            <w:r w:rsidR="00DB4DFF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/03/2022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42DE89F" w14:textId="4C125A54" w:rsidR="000315B2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06</w:t>
            </w:r>
            <w:r w:rsidR="00DB4DFF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/04/2022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2042099C" w14:textId="1ADACBB2" w:rsidR="000315B2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DB4DFF" w:rsidRPr="00237B12" w14:paraId="6421E266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B0C19D3" w14:textId="02F73C26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9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A47BEF2" w14:textId="2138B414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Implementación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4D75172A" w14:textId="428C55F0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Despliegue de la aplicación para el cliente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20068A84" w14:textId="6B27E62D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Implementador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35FC9EC7" w14:textId="1B72636C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0</w:t>
            </w:r>
            <w:r w:rsidR="00D64019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/04/2022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764144E" w14:textId="267C0D51" w:rsidR="00DB4DFF" w:rsidRDefault="00D640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12</w:t>
            </w:r>
            <w:r w:rsidR="00DB4DFF"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/04/2022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156BD047" w14:textId="25947462" w:rsidR="00DB4DFF" w:rsidRDefault="00DB4DFF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ES_tradnl"/>
              </w:rPr>
              <w:t>N/A</w:t>
            </w:r>
          </w:p>
        </w:tc>
      </w:tr>
      <w:tr w:rsidR="00000745" w:rsidRPr="00237B12" w14:paraId="141E4AF3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4584D64E" w14:textId="77777777" w:rsidR="00000745" w:rsidRPr="00237B12" w:rsidRDefault="00000745" w:rsidP="00B66554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 xml:space="preserve">Diagrama de </w:t>
            </w:r>
            <w:r w:rsidR="0081155D" w:rsidRPr="00237B12">
              <w:rPr>
                <w:rFonts w:ascii="Arial" w:hAnsi="Arial" w:cs="Arial"/>
                <w:b/>
                <w:sz w:val="22"/>
                <w:szCs w:val="22"/>
                <w:lang w:val="es-ES_tradnl"/>
              </w:rPr>
              <w:t>planeación</w:t>
            </w:r>
          </w:p>
        </w:tc>
      </w:tr>
      <w:tr w:rsidR="00B66554" w:rsidRPr="00237B12" w14:paraId="05767718" w14:textId="77777777" w:rsidTr="0031230D">
        <w:trPr>
          <w:trHeight w:val="2260"/>
        </w:trPr>
        <w:tc>
          <w:tcPr>
            <w:tcW w:w="10452" w:type="dxa"/>
            <w:gridSpan w:val="10"/>
            <w:shd w:val="clear" w:color="auto" w:fill="FFFFFF"/>
            <w:vAlign w:val="center"/>
          </w:tcPr>
          <w:p w14:paraId="764663FA" w14:textId="5E384541" w:rsidR="00C82ABF" w:rsidRPr="00D671E5" w:rsidRDefault="00D671E5" w:rsidP="00D76FAB">
            <w:pPr>
              <w:rPr>
                <w:rFonts w:ascii="Arial" w:hAnsi="Arial" w:cs="Arial"/>
                <w:noProof/>
                <w:lang w:val="es-ES_tradnl"/>
              </w:rPr>
            </w:pPr>
            <w:r>
              <w:rPr>
                <w:rFonts w:ascii="Arial" w:hAnsi="Arial" w:cs="Arial"/>
                <w:noProof/>
                <w:lang w:val="es-ES_tradnl"/>
              </w:rPr>
              <w:drawing>
                <wp:inline distT="0" distB="0" distL="0" distR="0" wp14:anchorId="68BAD541" wp14:editId="578D2E5B">
                  <wp:extent cx="6491335" cy="324199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044" cy="327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37E34" w14:textId="77777777" w:rsidR="00EE35D9" w:rsidRPr="00237B12" w:rsidRDefault="00EE35D9" w:rsidP="00CF1DBE">
      <w:pPr>
        <w:jc w:val="both"/>
        <w:rPr>
          <w:rFonts w:ascii="Arial" w:hAnsi="Arial" w:cs="Arial"/>
          <w:b/>
          <w:sz w:val="22"/>
          <w:lang w:val="es-ES_tradnl"/>
        </w:rPr>
      </w:pPr>
    </w:p>
    <w:p w14:paraId="62CD6A5A" w14:textId="77777777" w:rsidR="00D234A2" w:rsidRPr="00237B12" w:rsidRDefault="00D234A2" w:rsidP="00CF1DBE">
      <w:pPr>
        <w:jc w:val="both"/>
        <w:rPr>
          <w:rFonts w:ascii="Arial" w:hAnsi="Arial" w:cs="Arial"/>
          <w:sz w:val="22"/>
          <w:lang w:val="es-ES_tradnl"/>
        </w:rPr>
      </w:pPr>
      <w:r w:rsidRPr="00237B12">
        <w:rPr>
          <w:rFonts w:ascii="Arial" w:hAnsi="Arial" w:cs="Arial"/>
          <w:b/>
          <w:sz w:val="22"/>
          <w:lang w:val="es-ES_tradnl"/>
        </w:rPr>
        <w:t xml:space="preserve">NOTA: </w:t>
      </w:r>
      <w:r w:rsidRPr="00237B12">
        <w:rPr>
          <w:rFonts w:ascii="Arial" w:hAnsi="Arial" w:cs="Arial"/>
          <w:sz w:val="22"/>
          <w:lang w:val="es-ES_tradnl"/>
        </w:rPr>
        <w:t xml:space="preserve">Las fechas de planeación establecidas en </w:t>
      </w:r>
      <w:r w:rsidR="00DE399B" w:rsidRPr="00237B12">
        <w:rPr>
          <w:rFonts w:ascii="Arial" w:hAnsi="Arial" w:cs="Arial"/>
          <w:sz w:val="22"/>
          <w:lang w:val="es-ES_tradnl"/>
        </w:rPr>
        <w:t>este</w:t>
      </w:r>
      <w:r w:rsidRPr="00237B12">
        <w:rPr>
          <w:rFonts w:ascii="Arial" w:hAnsi="Arial" w:cs="Arial"/>
          <w:sz w:val="22"/>
          <w:lang w:val="es-ES_tradnl"/>
        </w:rPr>
        <w:t xml:space="preserve"> documento son aproximadas y estarán sujetas a modificaciones que surjan por control de cambios u otros factores. </w:t>
      </w:r>
    </w:p>
    <w:p w14:paraId="7D75FA40" w14:textId="77777777" w:rsidR="000C0F24" w:rsidRPr="00237B12" w:rsidRDefault="000C0F24" w:rsidP="00CF1DBE">
      <w:pPr>
        <w:jc w:val="both"/>
        <w:rPr>
          <w:rFonts w:ascii="Arial" w:hAnsi="Arial" w:cs="Arial"/>
          <w:lang w:val="es-ES_tradnl"/>
        </w:rPr>
      </w:pPr>
    </w:p>
    <w:p w14:paraId="320E573F" w14:textId="77777777" w:rsidR="00E45C7F" w:rsidRPr="00237B12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es-ES_tradnl"/>
        </w:rPr>
      </w:pPr>
      <w:r w:rsidRPr="00237B12">
        <w:rPr>
          <w:rFonts w:ascii="Arial" w:hAnsi="Arial" w:cs="Arial"/>
          <w:b/>
          <w:bCs/>
          <w:sz w:val="22"/>
          <w:szCs w:val="22"/>
          <w:lang w:val="es-ES_tradnl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w:rsidR="0017645A" w:rsidRPr="00237B12" w14:paraId="0E7816EA" w14:textId="77777777" w:rsidTr="0031230D">
        <w:tc>
          <w:tcPr>
            <w:tcW w:w="4112" w:type="dxa"/>
            <w:shd w:val="clear" w:color="auto" w:fill="A6A6A6"/>
          </w:tcPr>
          <w:p w14:paraId="6B35D83D" w14:textId="77777777" w:rsidR="0017645A" w:rsidRPr="00237B12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0BB57986" w14:textId="77777777" w:rsidR="0017645A" w:rsidRPr="00237B12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4C03C9BE" w14:textId="77777777" w:rsidR="0017645A" w:rsidRPr="00237B12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485F637A" w14:textId="77777777" w:rsidR="0017645A" w:rsidRPr="00237B12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Firma</w:t>
            </w:r>
          </w:p>
        </w:tc>
      </w:tr>
      <w:tr w:rsidR="00D671E5" w:rsidRPr="00237B12" w14:paraId="7BE79BC5" w14:textId="77777777" w:rsidTr="0031230D">
        <w:tc>
          <w:tcPr>
            <w:tcW w:w="4112" w:type="dxa"/>
            <w:shd w:val="clear" w:color="auto" w:fill="auto"/>
          </w:tcPr>
          <w:p w14:paraId="3013CF73" w14:textId="74C665A8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 Heriberto Hernández Ruvalcaba</w:t>
            </w:r>
          </w:p>
        </w:tc>
        <w:tc>
          <w:tcPr>
            <w:tcW w:w="2551" w:type="dxa"/>
            <w:shd w:val="clear" w:color="auto" w:fill="auto"/>
          </w:tcPr>
          <w:p w14:paraId="030A2A59" w14:textId="5FD03DE3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Solicitante - </w:t>
            </w: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Despacho de Abogados Ruvalcaba y Asociados</w:t>
            </w:r>
          </w:p>
        </w:tc>
        <w:tc>
          <w:tcPr>
            <w:tcW w:w="1316" w:type="dxa"/>
            <w:shd w:val="clear" w:color="auto" w:fill="auto"/>
          </w:tcPr>
          <w:p w14:paraId="38075B52" w14:textId="52E32054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81 2785 7124</w:t>
            </w:r>
          </w:p>
        </w:tc>
        <w:tc>
          <w:tcPr>
            <w:tcW w:w="2511" w:type="dxa"/>
            <w:shd w:val="clear" w:color="auto" w:fill="auto"/>
          </w:tcPr>
          <w:p w14:paraId="0D471B1B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  <w:tr w:rsidR="00D671E5" w:rsidRPr="00237B12" w14:paraId="3A9C600B" w14:textId="77777777" w:rsidTr="0031230D">
        <w:tc>
          <w:tcPr>
            <w:tcW w:w="4112" w:type="dxa"/>
            <w:shd w:val="clear" w:color="auto" w:fill="auto"/>
          </w:tcPr>
          <w:p w14:paraId="7F4FC0E9" w14:textId="6E5C21CF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237B12"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 Francisco Eleazar Delgado Contreras</w:t>
            </w:r>
          </w:p>
        </w:tc>
        <w:tc>
          <w:tcPr>
            <w:tcW w:w="2551" w:type="dxa"/>
            <w:shd w:val="clear" w:color="auto" w:fill="auto"/>
          </w:tcPr>
          <w:p w14:paraId="31A89DA9" w14:textId="5F8A0699" w:rsidR="00D671E5" w:rsidRP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D671E5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Líder</w:t>
            </w:r>
            <w:proofErr w:type="spellEnd"/>
            <w:r w:rsidRPr="00D671E5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 xml:space="preserve"> OTI – </w:t>
            </w:r>
            <w:proofErr w:type="spellStart"/>
            <w:r w:rsidRPr="00D671E5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Bruddas</w:t>
            </w:r>
            <w:proofErr w:type="spellEnd"/>
            <w:r w:rsidRPr="00D671E5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71E5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Tech&amp;Solutions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2CB52F57" w14:textId="4D2BF3EC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81 4597 8527</w:t>
            </w:r>
          </w:p>
        </w:tc>
        <w:tc>
          <w:tcPr>
            <w:tcW w:w="2511" w:type="dxa"/>
            <w:shd w:val="clear" w:color="auto" w:fill="auto"/>
          </w:tcPr>
          <w:p w14:paraId="3DE5F95E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  <w:tr w:rsidR="00D671E5" w:rsidRPr="00237B12" w14:paraId="30E7FF67" w14:textId="77777777" w:rsidTr="0031230D">
        <w:tc>
          <w:tcPr>
            <w:tcW w:w="4112" w:type="dxa"/>
            <w:shd w:val="clear" w:color="auto" w:fill="auto"/>
          </w:tcPr>
          <w:p w14:paraId="1C1D581F" w14:textId="2A39847F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Lic. Jesus Humberto Rojas Rangel</w:t>
            </w:r>
          </w:p>
        </w:tc>
        <w:tc>
          <w:tcPr>
            <w:tcW w:w="2551" w:type="dxa"/>
            <w:shd w:val="clear" w:color="auto" w:fill="auto"/>
          </w:tcPr>
          <w:p w14:paraId="2CCA53BC" w14:textId="7B9CB4DB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EDA –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Bruddas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Tech&amp;Solutions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68FB2F28" w14:textId="45D322A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  <w:t>81 8023 8827</w:t>
            </w:r>
          </w:p>
        </w:tc>
        <w:tc>
          <w:tcPr>
            <w:tcW w:w="2511" w:type="dxa"/>
            <w:shd w:val="clear" w:color="auto" w:fill="auto"/>
          </w:tcPr>
          <w:p w14:paraId="074D05E6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  <w:tr w:rsidR="00D671E5" w:rsidRPr="00237B12" w14:paraId="6B9A21CA" w14:textId="77777777" w:rsidTr="0031230D">
        <w:tc>
          <w:tcPr>
            <w:tcW w:w="4112" w:type="dxa"/>
            <w:shd w:val="clear" w:color="auto" w:fill="auto"/>
          </w:tcPr>
          <w:p w14:paraId="238521A3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4568214A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46D1DAC4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7BC26498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  <w:tr w:rsidR="00D671E5" w:rsidRPr="00237B12" w14:paraId="365469D2" w14:textId="77777777" w:rsidTr="0031230D">
        <w:tc>
          <w:tcPr>
            <w:tcW w:w="4112" w:type="dxa"/>
            <w:shd w:val="clear" w:color="auto" w:fill="auto"/>
          </w:tcPr>
          <w:p w14:paraId="43D32F3D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17C81A4B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72A56EA2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4F923051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  <w:tr w:rsidR="00D671E5" w:rsidRPr="00237B12" w14:paraId="2575CF77" w14:textId="77777777" w:rsidTr="0031230D">
        <w:tc>
          <w:tcPr>
            <w:tcW w:w="4112" w:type="dxa"/>
            <w:shd w:val="clear" w:color="auto" w:fill="auto"/>
          </w:tcPr>
          <w:p w14:paraId="2F9B0744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51" w:type="dxa"/>
            <w:shd w:val="clear" w:color="auto" w:fill="auto"/>
          </w:tcPr>
          <w:p w14:paraId="697283DB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1316" w:type="dxa"/>
            <w:shd w:val="clear" w:color="auto" w:fill="auto"/>
          </w:tcPr>
          <w:p w14:paraId="693965B0" w14:textId="77777777" w:rsidR="00D671E5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2511" w:type="dxa"/>
            <w:shd w:val="clear" w:color="auto" w:fill="auto"/>
          </w:tcPr>
          <w:p w14:paraId="59FEF7D0" w14:textId="77777777" w:rsidR="00D671E5" w:rsidRPr="00237B12" w:rsidRDefault="00D671E5" w:rsidP="00D671E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</w:p>
        </w:tc>
      </w:tr>
    </w:tbl>
    <w:p w14:paraId="66CBCDC1" w14:textId="4FE54C7D" w:rsidR="00084D2E" w:rsidRPr="00237B12" w:rsidRDefault="00084D2E" w:rsidP="00D671E5">
      <w:pPr>
        <w:pStyle w:val="Ttulo1"/>
        <w:numPr>
          <w:ilvl w:val="0"/>
          <w:numId w:val="0"/>
        </w:numPr>
      </w:pPr>
    </w:p>
    <w:sectPr w:rsidR="00084D2E" w:rsidRPr="00237B12" w:rsidSect="000B311F">
      <w:headerReference w:type="default" r:id="rId10"/>
      <w:footerReference w:type="default" r:id="rId11"/>
      <w:pgSz w:w="12240" w:h="15840"/>
      <w:pgMar w:top="1417" w:right="1701" w:bottom="81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B5158" w14:textId="77777777" w:rsidR="000D52F0" w:rsidRDefault="000D52F0" w:rsidP="00DE32EB">
      <w:pPr>
        <w:pStyle w:val="Sangranormal"/>
      </w:pPr>
      <w:r>
        <w:separator/>
      </w:r>
    </w:p>
  </w:endnote>
  <w:endnote w:type="continuationSeparator" w:id="0">
    <w:p w14:paraId="73B51439" w14:textId="77777777" w:rsidR="000D52F0" w:rsidRDefault="000D52F0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ormal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5B39D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271F413E" w14:textId="77777777" w:rsidTr="00C67CD3">
      <w:trPr>
        <w:trHeight w:val="237"/>
      </w:trPr>
      <w:tc>
        <w:tcPr>
          <w:tcW w:w="1728" w:type="dxa"/>
          <w:vAlign w:val="center"/>
        </w:tcPr>
        <w:p w14:paraId="77F843C1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0A4C4C63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2C1B1C73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0452A67B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7516BCB7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71C962AB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90FD7" w14:textId="77777777" w:rsidR="000D52F0" w:rsidRDefault="000D52F0" w:rsidP="00DE32EB">
      <w:pPr>
        <w:pStyle w:val="Sangranormal"/>
      </w:pPr>
      <w:r>
        <w:separator/>
      </w:r>
    </w:p>
  </w:footnote>
  <w:footnote w:type="continuationSeparator" w:id="0">
    <w:p w14:paraId="3B69E69E" w14:textId="77777777" w:rsidR="000D52F0" w:rsidRDefault="000D52F0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988"/>
      <w:gridCol w:w="4381"/>
      <w:gridCol w:w="1542"/>
      <w:gridCol w:w="2139"/>
      <w:gridCol w:w="1478"/>
    </w:tblGrid>
    <w:tr w:rsidR="00572249" w:rsidRPr="0044395D" w14:paraId="71EFC5D8" w14:textId="77777777" w:rsidTr="007C285B">
      <w:trPr>
        <w:trHeight w:val="274"/>
        <w:jc w:val="center"/>
      </w:trPr>
      <w:tc>
        <w:tcPr>
          <w:tcW w:w="988" w:type="dxa"/>
          <w:vMerge w:val="restart"/>
          <w:shd w:val="clear" w:color="auto" w:fill="auto"/>
          <w:vAlign w:val="center"/>
        </w:tcPr>
        <w:p w14:paraId="7FC4FDDF" w14:textId="77777777" w:rsidR="00572249" w:rsidRDefault="00572249" w:rsidP="00572249">
          <w:pPr>
            <w:widowControl w:val="0"/>
            <w:rPr>
              <w:noProof/>
              <w:sz w:val="16"/>
              <w:szCs w:val="16"/>
            </w:rPr>
          </w:pPr>
        </w:p>
        <w:p w14:paraId="434C6140" w14:textId="4B8CE905" w:rsidR="00572249" w:rsidRDefault="00C7354F" w:rsidP="00C7354F">
          <w:pPr>
            <w:widowControl w:val="0"/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77D44CE4" wp14:editId="4781D29E">
                <wp:extent cx="515566" cy="515566"/>
                <wp:effectExtent l="0" t="0" r="5715" b="571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869" cy="541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3BBD39" w14:textId="77777777" w:rsidR="005F2B70" w:rsidRPr="00C225FB" w:rsidRDefault="005F2B70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9540" w:type="dxa"/>
          <w:gridSpan w:val="4"/>
          <w:shd w:val="clear" w:color="auto" w:fill="A50021"/>
          <w:vAlign w:val="center"/>
        </w:tcPr>
        <w:p w14:paraId="62D71FE7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572249" w:rsidRPr="0044395D" w14:paraId="47CD8F24" w14:textId="77777777" w:rsidTr="007C285B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988" w:type="dxa"/>
          <w:vMerge/>
          <w:shd w:val="clear" w:color="auto" w:fill="auto"/>
          <w:vAlign w:val="center"/>
        </w:tcPr>
        <w:p w14:paraId="1685E303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9540" w:type="dxa"/>
          <w:gridSpan w:val="4"/>
          <w:shd w:val="clear" w:color="auto" w:fill="auto"/>
          <w:vAlign w:val="center"/>
        </w:tcPr>
        <w:p w14:paraId="2962A12A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DD1328" w:rsidRPr="0044395D" w14:paraId="6804AAC9" w14:textId="77777777" w:rsidTr="007C285B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988" w:type="dxa"/>
          <w:vMerge/>
          <w:shd w:val="clear" w:color="auto" w:fill="auto"/>
          <w:vAlign w:val="center"/>
        </w:tcPr>
        <w:p w14:paraId="33F92B79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9540" w:type="dxa"/>
          <w:gridSpan w:val="4"/>
          <w:shd w:val="clear" w:color="auto" w:fill="auto"/>
          <w:vAlign w:val="center"/>
        </w:tcPr>
        <w:p w14:paraId="7905A129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DD1328" w:rsidRPr="0044395D" w14:paraId="48C58183" w14:textId="77777777" w:rsidTr="007C285B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988" w:type="dxa"/>
          <w:vMerge/>
          <w:shd w:val="clear" w:color="auto" w:fill="auto"/>
          <w:vAlign w:val="center"/>
        </w:tcPr>
        <w:p w14:paraId="1618DBD4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4381" w:type="dxa"/>
          <w:shd w:val="clear" w:color="auto" w:fill="auto"/>
          <w:vAlign w:val="center"/>
        </w:tcPr>
        <w:p w14:paraId="52B622B1" w14:textId="355989D6" w:rsidR="00DD1328" w:rsidRPr="005F2B70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C7354F">
            <w:rPr>
              <w:rFonts w:ascii="Arial" w:hAnsi="Arial" w:cs="Arial"/>
              <w:b/>
              <w:sz w:val="16"/>
              <w:szCs w:val="16"/>
            </w:rPr>
            <w:t>BTS-</w:t>
          </w:r>
          <w:r w:rsidR="007C285B">
            <w:rPr>
              <w:rFonts w:ascii="Arial" w:hAnsi="Arial" w:cs="Arial"/>
              <w:b/>
              <w:sz w:val="16"/>
              <w:szCs w:val="16"/>
            </w:rPr>
            <w:t>0001-20220224</w:t>
          </w:r>
        </w:p>
      </w:tc>
      <w:tc>
        <w:tcPr>
          <w:tcW w:w="1542" w:type="dxa"/>
          <w:shd w:val="clear" w:color="auto" w:fill="auto"/>
          <w:vAlign w:val="center"/>
        </w:tcPr>
        <w:p w14:paraId="305DAF80" w14:textId="77777777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14:paraId="15229B1E" w14:textId="00516236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 w:rsidR="00D1764B">
            <w:rPr>
              <w:rFonts w:ascii="Arial" w:hAnsi="Arial" w:cs="Arial"/>
              <w:b/>
              <w:sz w:val="16"/>
              <w:szCs w:val="16"/>
            </w:rPr>
            <w:t>2</w:t>
          </w:r>
          <w:r w:rsidR="007C285B">
            <w:rPr>
              <w:rFonts w:ascii="Arial" w:hAnsi="Arial" w:cs="Arial"/>
              <w:b/>
              <w:sz w:val="16"/>
              <w:szCs w:val="16"/>
            </w:rPr>
            <w:t>4</w:t>
          </w:r>
          <w:r w:rsidR="00D1764B">
            <w:rPr>
              <w:rFonts w:ascii="Arial" w:hAnsi="Arial" w:cs="Arial"/>
              <w:b/>
              <w:sz w:val="16"/>
              <w:szCs w:val="16"/>
            </w:rPr>
            <w:t>/</w:t>
          </w:r>
          <w:r w:rsidR="007C285B">
            <w:rPr>
              <w:rFonts w:ascii="Arial" w:hAnsi="Arial" w:cs="Arial"/>
              <w:b/>
              <w:sz w:val="16"/>
              <w:szCs w:val="16"/>
            </w:rPr>
            <w:t>0</w:t>
          </w:r>
          <w:r w:rsidR="00D1764B">
            <w:rPr>
              <w:rFonts w:ascii="Arial" w:hAnsi="Arial" w:cs="Arial"/>
              <w:b/>
              <w:sz w:val="16"/>
              <w:szCs w:val="16"/>
            </w:rPr>
            <w:t>2/20</w:t>
          </w:r>
          <w:r w:rsidR="007C285B">
            <w:rPr>
              <w:rFonts w:ascii="Arial" w:hAnsi="Arial" w:cs="Arial"/>
              <w:b/>
              <w:sz w:val="16"/>
              <w:szCs w:val="16"/>
            </w:rPr>
            <w:t>22</w:t>
          </w:r>
        </w:p>
      </w:tc>
      <w:tc>
        <w:tcPr>
          <w:tcW w:w="1478" w:type="dxa"/>
          <w:shd w:val="clear" w:color="auto" w:fill="auto"/>
          <w:vAlign w:val="center"/>
        </w:tcPr>
        <w:p w14:paraId="6BA58AAA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5C064BD7" w14:textId="77777777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AF2925"/>
    <w:multiLevelType w:val="hybridMultilevel"/>
    <w:tmpl w:val="7862CD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8D055F"/>
    <w:multiLevelType w:val="hybridMultilevel"/>
    <w:tmpl w:val="8B246C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20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333C306E"/>
    <w:multiLevelType w:val="multilevel"/>
    <w:tmpl w:val="432E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B827282"/>
    <w:multiLevelType w:val="hybridMultilevel"/>
    <w:tmpl w:val="7F0EAD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4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5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41263DD"/>
    <w:multiLevelType w:val="hybridMultilevel"/>
    <w:tmpl w:val="A814A860"/>
    <w:lvl w:ilvl="0" w:tplc="0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40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C92291"/>
    <w:multiLevelType w:val="multilevel"/>
    <w:tmpl w:val="A7CA67C8"/>
    <w:lvl w:ilvl="0">
      <w:start w:val="1"/>
      <w:numFmt w:val="decimal"/>
      <w:pStyle w:val="Ttulo1"/>
      <w:lvlText w:val="%1."/>
      <w:lvlJc w:val="left"/>
      <w:pPr>
        <w:ind w:left="206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5344E5"/>
    <w:multiLevelType w:val="hybridMultilevel"/>
    <w:tmpl w:val="A26C7E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23"/>
  </w:num>
  <w:num w:numId="4">
    <w:abstractNumId w:val="42"/>
  </w:num>
  <w:num w:numId="5">
    <w:abstractNumId w:val="38"/>
  </w:num>
  <w:num w:numId="6">
    <w:abstractNumId w:val="45"/>
  </w:num>
  <w:num w:numId="7">
    <w:abstractNumId w:val="19"/>
  </w:num>
  <w:num w:numId="8">
    <w:abstractNumId w:val="26"/>
  </w:num>
  <w:num w:numId="9">
    <w:abstractNumId w:val="24"/>
  </w:num>
  <w:num w:numId="10">
    <w:abstractNumId w:val="35"/>
  </w:num>
  <w:num w:numId="11">
    <w:abstractNumId w:val="11"/>
  </w:num>
  <w:num w:numId="12">
    <w:abstractNumId w:val="20"/>
  </w:num>
  <w:num w:numId="13">
    <w:abstractNumId w:val="31"/>
  </w:num>
  <w:num w:numId="14">
    <w:abstractNumId w:val="12"/>
  </w:num>
  <w:num w:numId="15">
    <w:abstractNumId w:val="13"/>
  </w:num>
  <w:num w:numId="16">
    <w:abstractNumId w:val="27"/>
  </w:num>
  <w:num w:numId="17">
    <w:abstractNumId w:val="36"/>
  </w:num>
  <w:num w:numId="18">
    <w:abstractNumId w:val="44"/>
  </w:num>
  <w:num w:numId="19">
    <w:abstractNumId w:val="41"/>
  </w:num>
  <w:num w:numId="20">
    <w:abstractNumId w:val="40"/>
  </w:num>
  <w:num w:numId="21">
    <w:abstractNumId w:val="47"/>
  </w:num>
  <w:num w:numId="22">
    <w:abstractNumId w:val="34"/>
  </w:num>
  <w:num w:numId="23">
    <w:abstractNumId w:val="33"/>
  </w:num>
  <w:num w:numId="24">
    <w:abstractNumId w:val="18"/>
  </w:num>
  <w:num w:numId="25">
    <w:abstractNumId w:val="32"/>
  </w:num>
  <w:num w:numId="26">
    <w:abstractNumId w:val="21"/>
  </w:num>
  <w:num w:numId="27">
    <w:abstractNumId w:val="30"/>
  </w:num>
  <w:num w:numId="28">
    <w:abstractNumId w:val="43"/>
  </w:num>
  <w:num w:numId="29">
    <w:abstractNumId w:val="17"/>
  </w:num>
  <w:num w:numId="30">
    <w:abstractNumId w:val="22"/>
  </w:num>
  <w:num w:numId="31">
    <w:abstractNumId w:val="37"/>
  </w:num>
  <w:num w:numId="32">
    <w:abstractNumId w:val="28"/>
  </w:num>
  <w:num w:numId="33">
    <w:abstractNumId w:val="25"/>
  </w:num>
  <w:num w:numId="34">
    <w:abstractNumId w:val="39"/>
  </w:num>
  <w:num w:numId="35">
    <w:abstractNumId w:val="15"/>
  </w:num>
  <w:num w:numId="36">
    <w:abstractNumId w:val="46"/>
  </w:num>
  <w:num w:numId="37">
    <w:abstractNumId w:val="29"/>
  </w:num>
  <w:num w:numId="38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652E"/>
    <w:rsid w:val="00026944"/>
    <w:rsid w:val="00027875"/>
    <w:rsid w:val="000315B2"/>
    <w:rsid w:val="0003195D"/>
    <w:rsid w:val="00031DDE"/>
    <w:rsid w:val="00032ED1"/>
    <w:rsid w:val="000336F2"/>
    <w:rsid w:val="000337F4"/>
    <w:rsid w:val="00033CDA"/>
    <w:rsid w:val="0003507E"/>
    <w:rsid w:val="00035209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473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311F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52F0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37B12"/>
    <w:rsid w:val="00241732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560C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47339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6B4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4F4A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6F1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3227"/>
    <w:rsid w:val="007B586E"/>
    <w:rsid w:val="007B7E27"/>
    <w:rsid w:val="007C0CAB"/>
    <w:rsid w:val="007C0CDF"/>
    <w:rsid w:val="007C0E66"/>
    <w:rsid w:val="007C1D10"/>
    <w:rsid w:val="007C1EB5"/>
    <w:rsid w:val="007C2491"/>
    <w:rsid w:val="007C285B"/>
    <w:rsid w:val="007C2B60"/>
    <w:rsid w:val="007C32DC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6CA"/>
    <w:rsid w:val="00867AD9"/>
    <w:rsid w:val="008700D3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1C3A"/>
    <w:rsid w:val="009F243D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6DC3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92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59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C49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A2"/>
    <w:rsid w:val="00C50B83"/>
    <w:rsid w:val="00C51059"/>
    <w:rsid w:val="00C5127D"/>
    <w:rsid w:val="00C51471"/>
    <w:rsid w:val="00C51DF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54F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6AB5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019"/>
    <w:rsid w:val="00D641C9"/>
    <w:rsid w:val="00D657A4"/>
    <w:rsid w:val="00D66373"/>
    <w:rsid w:val="00D66D59"/>
    <w:rsid w:val="00D671E5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4DFF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1ADD"/>
    <w:rsid w:val="00E32BC2"/>
    <w:rsid w:val="00E340D8"/>
    <w:rsid w:val="00E34D80"/>
    <w:rsid w:val="00E350FF"/>
    <w:rsid w:val="00E351AD"/>
    <w:rsid w:val="00E35A5B"/>
    <w:rsid w:val="00E35E4F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046D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4FA1"/>
    <w:rsid w:val="00F67CDE"/>
    <w:rsid w:val="00F700D8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7AD"/>
    <w:rsid w:val="00FE3BDB"/>
    <w:rsid w:val="00FE57AC"/>
    <w:rsid w:val="00FE5AA1"/>
    <w:rsid w:val="00FE6078"/>
    <w:rsid w:val="00FE7DB6"/>
    <w:rsid w:val="00FF01BB"/>
    <w:rsid w:val="00FF0D5F"/>
    <w:rsid w:val="00FF1FB5"/>
    <w:rsid w:val="00FF25FA"/>
    <w:rsid w:val="00FF3137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6FEC489"/>
  <w15:chartTrackingRefBased/>
  <w15:docId w15:val="{0FD447D7-F26F-5A4A-96C3-9EA6A209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D671E5"/>
    <w:pPr>
      <w:keepNext/>
      <w:widowControl w:val="0"/>
      <w:numPr>
        <w:numId w:val="28"/>
      </w:numPr>
      <w:spacing w:before="120" w:after="60" w:line="240" w:lineRule="atLeast"/>
      <w:ind w:left="720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D671E5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Settings\jacky\Escritorio\DERS - [Codigo Proyecto] - V3.0.dot</Template>
  <TotalTime>70</TotalTime>
  <Pages>8</Pages>
  <Words>1140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7397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Humberto Rojas</cp:lastModifiedBy>
  <cp:revision>11</cp:revision>
  <cp:lastPrinted>2011-07-14T14:23:00Z</cp:lastPrinted>
  <dcterms:created xsi:type="dcterms:W3CDTF">2022-02-25T03:35:00Z</dcterms:created>
  <dcterms:modified xsi:type="dcterms:W3CDTF">2022-02-26T02:59:00Z</dcterms:modified>
</cp:coreProperties>
</file>